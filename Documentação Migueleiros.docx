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547E0" w:rsidRPr="005F41E3" w:rsidRDefault="00794773" w:rsidP="005F395D">
      <w:pPr>
        <w:pStyle w:val="0-IES"/>
        <w:spacing w:after="0" w:line="360" w:lineRule="auto"/>
        <w:rPr>
          <w:rFonts w:cs="Arial"/>
          <w:sz w:val="28"/>
          <w:szCs w:val="28"/>
        </w:rPr>
      </w:pPr>
      <w:r w:rsidRPr="005F41E3">
        <w:rPr>
          <w:rFonts w:cs="Arial"/>
          <w:sz w:val="28"/>
          <w:szCs w:val="28"/>
        </w:rPr>
        <w:t>C</w:t>
      </w:r>
      <w:r w:rsidR="008547E0" w:rsidRPr="005F41E3">
        <w:rPr>
          <w:rFonts w:cs="Arial"/>
          <w:sz w:val="28"/>
          <w:szCs w:val="28"/>
        </w:rPr>
        <w:t>ENTRO PAULA SOUZA</w:t>
      </w:r>
    </w:p>
    <w:p w:rsidR="005135EA" w:rsidRPr="005F41E3" w:rsidRDefault="008547E0" w:rsidP="00172704">
      <w:pPr>
        <w:pStyle w:val="0-IES"/>
        <w:spacing w:after="0" w:line="360" w:lineRule="auto"/>
        <w:rPr>
          <w:rFonts w:cs="Arial"/>
          <w:sz w:val="28"/>
          <w:szCs w:val="28"/>
        </w:rPr>
      </w:pPr>
      <w:r w:rsidRPr="005F41E3">
        <w:rPr>
          <w:rFonts w:cs="Arial"/>
          <w:sz w:val="28"/>
          <w:szCs w:val="28"/>
        </w:rPr>
        <w:t>FAC</w:t>
      </w:r>
      <w:r w:rsidR="008F52E2" w:rsidRPr="005F41E3">
        <w:rPr>
          <w:rFonts w:cs="Arial"/>
          <w:sz w:val="28"/>
          <w:szCs w:val="28"/>
        </w:rPr>
        <w:t>ULDADE DE TECNOLOGIA</w:t>
      </w:r>
      <w:r w:rsidR="005135EA" w:rsidRPr="005F41E3">
        <w:rPr>
          <w:rFonts w:cs="Arial"/>
          <w:sz w:val="28"/>
          <w:szCs w:val="28"/>
        </w:rPr>
        <w:t xml:space="preserve"> DE FRANCA </w:t>
      </w:r>
    </w:p>
    <w:p w:rsidR="008547E0" w:rsidRPr="005F41E3" w:rsidRDefault="008F52E2" w:rsidP="00172704">
      <w:pPr>
        <w:pStyle w:val="0-IES"/>
        <w:spacing w:after="0" w:line="360" w:lineRule="auto"/>
        <w:rPr>
          <w:rFonts w:cs="Arial"/>
          <w:sz w:val="28"/>
          <w:szCs w:val="28"/>
        </w:rPr>
      </w:pPr>
      <w:r w:rsidRPr="005F41E3">
        <w:rPr>
          <w:rFonts w:cs="Arial"/>
          <w:sz w:val="28"/>
          <w:szCs w:val="28"/>
        </w:rPr>
        <w:t>“Dr. THOMAZ</w:t>
      </w:r>
      <w:r w:rsidR="00794773" w:rsidRPr="005F41E3">
        <w:rPr>
          <w:rFonts w:cs="Arial"/>
          <w:sz w:val="28"/>
          <w:szCs w:val="28"/>
        </w:rPr>
        <w:t xml:space="preserve"> NOVELINO”</w:t>
      </w:r>
    </w:p>
    <w:p w:rsidR="005D61D4" w:rsidRPr="005F41E3" w:rsidRDefault="005D61D4" w:rsidP="005D61D4">
      <w:pPr>
        <w:rPr>
          <w:rFonts w:cs="Arial"/>
        </w:rPr>
      </w:pPr>
    </w:p>
    <w:p w:rsidR="005D61D4" w:rsidRPr="005F41E3" w:rsidRDefault="005D61D4" w:rsidP="005D61D4">
      <w:pPr>
        <w:rPr>
          <w:rFonts w:cs="Arial"/>
        </w:rPr>
      </w:pPr>
    </w:p>
    <w:sdt>
      <w:sdtPr>
        <w:rPr>
          <w:rFonts w:cs="Arial"/>
          <w:szCs w:val="28"/>
        </w:rPr>
        <w:alias w:val="APÓS SELECIONAR SEU CURSO, RETIRE A MARCAÇÃO AMARELA"/>
        <w:tag w:val="APÓS SELECIONAR SEU CURSO, RETIRE A MARCAÇÃO AMARELA"/>
        <w:id w:val="1163507436"/>
        <w:placeholder>
          <w:docPart w:val="DefaultPlaceholder_1081868575"/>
        </w:placeholder>
        <w:comboBox>
          <w:listItem w:value="Escolher um item."/>
          <w:listItem w:displayText="TECNOLOGIA EM ANÁLISE E DESENVOLVIMENTO DE SISTEMAS" w:value="TECNOLOGIA EM ANÁLISE E DESENVOLVIMENTO DE SISTEMAS"/>
          <w:listItem w:displayText="TECNOLOGIA EM GESTÃO DA PRODUÇÃO INDUSTRIAL" w:value="TECNOLOGIA EM GESTÃO DA PRODUÇÃO INDUSTRIAL"/>
          <w:listItem w:displayText="TECNOLOGIA EM GESTÃO EMPRESARIAL" w:value="TECNOLOGIA EM GESTÃO EMPRESARIAL"/>
        </w:comboBox>
      </w:sdtPr>
      <w:sdtContent>
        <w:p w:rsidR="00794773" w:rsidRPr="005F41E3" w:rsidRDefault="003447F4" w:rsidP="00172704">
          <w:pPr>
            <w:pStyle w:val="0-Autor"/>
            <w:spacing w:line="360" w:lineRule="auto"/>
            <w:rPr>
              <w:rFonts w:cs="Arial"/>
              <w:szCs w:val="28"/>
            </w:rPr>
          </w:pPr>
          <w:r w:rsidRPr="005F41E3">
            <w:rPr>
              <w:rFonts w:cs="Arial"/>
              <w:szCs w:val="28"/>
            </w:rPr>
            <w:t>TECNOLOGIA EM ANÁLISE E DESENVOLVIMENTO DE SISTEMAS</w:t>
          </w:r>
        </w:p>
      </w:sdtContent>
    </w:sdt>
    <w:p w:rsidR="001F6E92" w:rsidRPr="005F41E3" w:rsidRDefault="001F6E92" w:rsidP="00172704">
      <w:pPr>
        <w:pStyle w:val="0-Autor"/>
        <w:spacing w:line="360" w:lineRule="auto"/>
        <w:rPr>
          <w:rFonts w:cs="Arial"/>
          <w:szCs w:val="28"/>
        </w:rPr>
      </w:pPr>
    </w:p>
    <w:p w:rsidR="00D80F73" w:rsidRPr="005F41E3" w:rsidRDefault="00D80F73" w:rsidP="00172704">
      <w:pPr>
        <w:pStyle w:val="0-Autor"/>
        <w:spacing w:line="360" w:lineRule="auto"/>
        <w:rPr>
          <w:rFonts w:cs="Arial"/>
          <w:szCs w:val="28"/>
        </w:rPr>
      </w:pPr>
    </w:p>
    <w:p w:rsidR="00A4196F" w:rsidRDefault="00A4196F" w:rsidP="00A4196F">
      <w:pPr>
        <w:pStyle w:val="0-Autor"/>
        <w:spacing w:line="360" w:lineRule="auto"/>
        <w:rPr>
          <w:rFonts w:cs="Arial"/>
          <w:szCs w:val="28"/>
        </w:rPr>
      </w:pPr>
      <w:r>
        <w:rPr>
          <w:rFonts w:cs="Arial"/>
          <w:szCs w:val="28"/>
        </w:rPr>
        <w:t>aldivio Alves lisboa</w:t>
      </w:r>
    </w:p>
    <w:p w:rsidR="00A4196F" w:rsidRDefault="00A4196F" w:rsidP="00A4196F">
      <w:pPr>
        <w:pStyle w:val="0-Autor"/>
        <w:spacing w:line="360" w:lineRule="auto"/>
        <w:rPr>
          <w:rFonts w:cs="Arial"/>
          <w:szCs w:val="28"/>
        </w:rPr>
      </w:pPr>
      <w:r>
        <w:rPr>
          <w:rFonts w:cs="Arial"/>
          <w:szCs w:val="28"/>
        </w:rPr>
        <w:t>artur rei santos</w:t>
      </w:r>
    </w:p>
    <w:p w:rsidR="00A4196F" w:rsidRDefault="00A4196F" w:rsidP="00A4196F">
      <w:pPr>
        <w:pStyle w:val="0-Autor"/>
        <w:spacing w:line="360" w:lineRule="auto"/>
        <w:rPr>
          <w:rFonts w:cs="Arial"/>
          <w:szCs w:val="28"/>
        </w:rPr>
      </w:pPr>
      <w:r>
        <w:rPr>
          <w:rFonts w:cs="Arial"/>
          <w:szCs w:val="28"/>
        </w:rPr>
        <w:t>paulo cesar dos santos</w:t>
      </w:r>
    </w:p>
    <w:p w:rsidR="00A4196F" w:rsidRDefault="00A4196F" w:rsidP="00A4196F">
      <w:pPr>
        <w:pStyle w:val="0-Autor"/>
        <w:spacing w:line="360" w:lineRule="auto"/>
        <w:rPr>
          <w:rFonts w:cs="Arial"/>
          <w:szCs w:val="28"/>
        </w:rPr>
      </w:pPr>
      <w:r>
        <w:rPr>
          <w:rFonts w:cs="Arial"/>
          <w:szCs w:val="28"/>
        </w:rPr>
        <w:t>vitor magno da silva</w:t>
      </w:r>
    </w:p>
    <w:p w:rsidR="00A4196F" w:rsidRDefault="00A4196F" w:rsidP="00A4196F">
      <w:pPr>
        <w:pStyle w:val="0-Autor"/>
        <w:spacing w:line="360" w:lineRule="auto"/>
        <w:rPr>
          <w:rFonts w:cs="Arial"/>
          <w:szCs w:val="28"/>
        </w:rPr>
      </w:pPr>
      <w:r>
        <w:rPr>
          <w:rFonts w:cs="Arial"/>
          <w:szCs w:val="28"/>
        </w:rPr>
        <w:t>wesley rodrigues dourado</w:t>
      </w:r>
    </w:p>
    <w:p w:rsidR="00A4196F" w:rsidRPr="00A4196F" w:rsidRDefault="00A4196F" w:rsidP="00A4196F"/>
    <w:p w:rsidR="00F909A8" w:rsidRPr="005F41E3" w:rsidRDefault="00F909A8" w:rsidP="00172704">
      <w:pPr>
        <w:pStyle w:val="0-Autor"/>
        <w:spacing w:line="360" w:lineRule="auto"/>
        <w:rPr>
          <w:rFonts w:cs="Arial"/>
          <w:szCs w:val="28"/>
        </w:rPr>
      </w:pPr>
    </w:p>
    <w:p w:rsidR="00F909A8" w:rsidRPr="005F41E3" w:rsidRDefault="00F909A8" w:rsidP="00172704">
      <w:pPr>
        <w:pStyle w:val="0-Autor"/>
        <w:spacing w:line="360" w:lineRule="auto"/>
        <w:rPr>
          <w:rFonts w:cs="Arial"/>
          <w:szCs w:val="28"/>
        </w:rPr>
      </w:pPr>
    </w:p>
    <w:p w:rsidR="00F909A8" w:rsidRPr="005F41E3" w:rsidRDefault="00F909A8" w:rsidP="00172704">
      <w:pPr>
        <w:pStyle w:val="0-Autor"/>
        <w:spacing w:line="360" w:lineRule="auto"/>
        <w:rPr>
          <w:rFonts w:cs="Arial"/>
          <w:szCs w:val="28"/>
        </w:rPr>
      </w:pPr>
    </w:p>
    <w:p w:rsidR="00D80F73" w:rsidRPr="005F41E3" w:rsidRDefault="00902012" w:rsidP="00172704">
      <w:pPr>
        <w:pStyle w:val="0-Autor"/>
        <w:spacing w:line="360" w:lineRule="auto"/>
        <w:rPr>
          <w:rFonts w:cs="Arial"/>
          <w:szCs w:val="28"/>
        </w:rPr>
      </w:pPr>
      <w:r>
        <w:rPr>
          <w:rFonts w:cs="Arial"/>
          <w:szCs w:val="28"/>
        </w:rPr>
        <w:t>migueleiros</w:t>
      </w:r>
    </w:p>
    <w:p w:rsidR="00D80F73" w:rsidRPr="005F41E3" w:rsidRDefault="00D80F73" w:rsidP="00172704">
      <w:pPr>
        <w:pStyle w:val="0-Autor"/>
        <w:spacing w:line="360" w:lineRule="auto"/>
        <w:rPr>
          <w:rFonts w:cs="Arial"/>
          <w:szCs w:val="28"/>
        </w:rPr>
      </w:pPr>
    </w:p>
    <w:p w:rsidR="00F909A8" w:rsidRPr="005F41E3" w:rsidRDefault="00F909A8" w:rsidP="00172704">
      <w:pPr>
        <w:pStyle w:val="0-TitAFR"/>
        <w:spacing w:before="0" w:line="360" w:lineRule="auto"/>
        <w:rPr>
          <w:rFonts w:cs="Arial"/>
          <w:szCs w:val="28"/>
        </w:rPr>
      </w:pPr>
    </w:p>
    <w:p w:rsidR="00ED5129" w:rsidRPr="005F41E3" w:rsidRDefault="00262F3B" w:rsidP="00172704">
      <w:pPr>
        <w:pStyle w:val="0-Natureza"/>
        <w:spacing w:before="0"/>
        <w:ind w:left="3969"/>
        <w:rPr>
          <w:rFonts w:cs="Arial"/>
        </w:rPr>
      </w:pPr>
      <w:r w:rsidRPr="005F41E3">
        <w:rPr>
          <w:rFonts w:cs="Arial"/>
        </w:rPr>
        <w:t>Trabalho de Graduação apresentado à Faculdade de Tecnolog</w:t>
      </w:r>
      <w:r w:rsidR="008B0367" w:rsidRPr="005F41E3">
        <w:rPr>
          <w:rFonts w:cs="Arial"/>
        </w:rPr>
        <w:t>ia</w:t>
      </w:r>
      <w:r w:rsidR="002B6ED8" w:rsidRPr="005F41E3">
        <w:rPr>
          <w:rFonts w:cs="Arial"/>
        </w:rPr>
        <w:t xml:space="preserve"> de Franca -</w:t>
      </w:r>
      <w:r w:rsidR="008B0367" w:rsidRPr="005F41E3">
        <w:rPr>
          <w:rFonts w:cs="Arial"/>
        </w:rPr>
        <w:t xml:space="preserve"> “Dr. Thomaz </w:t>
      </w:r>
      <w:proofErr w:type="spellStart"/>
      <w:r w:rsidR="008B0367" w:rsidRPr="005F41E3">
        <w:rPr>
          <w:rFonts w:cs="Arial"/>
        </w:rPr>
        <w:t>Novelino</w:t>
      </w:r>
      <w:proofErr w:type="spellEnd"/>
      <w:r w:rsidR="008B0367" w:rsidRPr="005F41E3">
        <w:rPr>
          <w:rFonts w:cs="Arial"/>
        </w:rPr>
        <w:t>”</w:t>
      </w:r>
      <w:r w:rsidRPr="005F41E3">
        <w:rPr>
          <w:rFonts w:cs="Arial"/>
        </w:rPr>
        <w:t xml:space="preserve">, como parte dos requisitos obrigatórios para obtenção do título de Tecnólogo em </w:t>
      </w:r>
      <w:sdt>
        <w:sdtPr>
          <w:rPr>
            <w:rFonts w:cs="Arial"/>
          </w:rPr>
          <w:id w:val="2089799071"/>
          <w:placeholder>
            <w:docPart w:val="DefaultPlaceholder_1081868575"/>
          </w:placeholder>
          <w:comboBox>
            <w:listItem w:value="Escolher um item."/>
            <w:listItem w:displayText="Análise e Desenvolvimento de Sistemas." w:value="Análise e Desenvolvimento de Sistemas."/>
            <w:listItem w:displayText="Gestão da Produção Industrial." w:value="Gestão da Produção Industrial."/>
            <w:listItem w:displayText="Gestão Empresarial." w:value="Gestão Empresarial."/>
          </w:comboBox>
        </w:sdtPr>
        <w:sdtContent>
          <w:r w:rsidR="003447F4" w:rsidRPr="005F41E3">
            <w:rPr>
              <w:rFonts w:cs="Arial"/>
            </w:rPr>
            <w:t>Análise e Desenvolvimento de Sistemas.</w:t>
          </w:r>
        </w:sdtContent>
      </w:sdt>
    </w:p>
    <w:p w:rsidR="00F909A8" w:rsidRPr="005F41E3" w:rsidRDefault="00F909A8" w:rsidP="00172704">
      <w:pPr>
        <w:ind w:left="3969" w:firstLine="0"/>
        <w:rPr>
          <w:rFonts w:cs="Arial"/>
        </w:rPr>
      </w:pPr>
    </w:p>
    <w:p w:rsidR="00043528" w:rsidRPr="00902012" w:rsidRDefault="00043528" w:rsidP="00172704">
      <w:pPr>
        <w:ind w:left="3969" w:firstLine="0"/>
        <w:rPr>
          <w:rFonts w:cs="Arial"/>
        </w:rPr>
      </w:pPr>
      <w:r w:rsidRPr="00902012">
        <w:rPr>
          <w:rFonts w:cs="Arial"/>
        </w:rPr>
        <w:t xml:space="preserve">Orientador: </w:t>
      </w:r>
      <w:proofErr w:type="spellStart"/>
      <w:r w:rsidR="00ED0CEC" w:rsidRPr="00902012">
        <w:rPr>
          <w:rFonts w:cs="Arial"/>
        </w:rPr>
        <w:t>Prof</w:t>
      </w:r>
      <w:r w:rsidR="00D90B20">
        <w:rPr>
          <w:rFonts w:cs="Arial"/>
        </w:rPr>
        <w:t>ª</w:t>
      </w:r>
      <w:proofErr w:type="spellEnd"/>
      <w:r w:rsidR="00ED0CEC" w:rsidRPr="00902012">
        <w:rPr>
          <w:rFonts w:cs="Arial"/>
        </w:rPr>
        <w:t>.</w:t>
      </w:r>
      <w:r w:rsidR="00902012" w:rsidRPr="00902012">
        <w:rPr>
          <w:rFonts w:cs="Arial"/>
          <w:shd w:val="clear" w:color="auto" w:fill="FFFFFF"/>
        </w:rPr>
        <w:t xml:space="preserve"> Me. Maria Luísa </w:t>
      </w:r>
      <w:proofErr w:type="spellStart"/>
      <w:r w:rsidR="00902012" w:rsidRPr="00902012">
        <w:rPr>
          <w:rFonts w:cs="Arial"/>
          <w:shd w:val="clear" w:color="auto" w:fill="FFFFFF"/>
        </w:rPr>
        <w:t>Cervi</w:t>
      </w:r>
      <w:proofErr w:type="spellEnd"/>
      <w:r w:rsidR="00902012" w:rsidRPr="00902012">
        <w:rPr>
          <w:rFonts w:cs="Arial"/>
          <w:shd w:val="clear" w:color="auto" w:fill="FFFFFF"/>
        </w:rPr>
        <w:t xml:space="preserve"> </w:t>
      </w:r>
      <w:proofErr w:type="spellStart"/>
      <w:r w:rsidR="00902012" w:rsidRPr="00902012">
        <w:rPr>
          <w:rFonts w:cs="Arial"/>
          <w:shd w:val="clear" w:color="auto" w:fill="FFFFFF"/>
        </w:rPr>
        <w:t>Uzun</w:t>
      </w:r>
      <w:proofErr w:type="spellEnd"/>
    </w:p>
    <w:p w:rsidR="00325835" w:rsidRPr="005F41E3" w:rsidRDefault="00325835" w:rsidP="00325835">
      <w:pPr>
        <w:rPr>
          <w:rFonts w:cs="Arial"/>
        </w:rPr>
      </w:pPr>
    </w:p>
    <w:p w:rsidR="009F42B4" w:rsidRPr="005F41E3" w:rsidRDefault="009F42B4" w:rsidP="00ED0CEC">
      <w:pPr>
        <w:pStyle w:val="0-LocalAFR"/>
        <w:spacing w:before="0" w:line="360" w:lineRule="auto"/>
        <w:rPr>
          <w:rFonts w:cs="Arial"/>
        </w:rPr>
      </w:pPr>
    </w:p>
    <w:p w:rsidR="00ED5129" w:rsidRPr="005F41E3" w:rsidRDefault="00262F3B" w:rsidP="00ED0CEC">
      <w:pPr>
        <w:pStyle w:val="0-LocalAFR"/>
        <w:spacing w:before="0" w:line="360" w:lineRule="auto"/>
        <w:rPr>
          <w:rFonts w:cs="Arial"/>
        </w:rPr>
      </w:pPr>
      <w:r w:rsidRPr="005F41E3">
        <w:rPr>
          <w:rFonts w:cs="Arial"/>
        </w:rPr>
        <w:t>FRANCA</w:t>
      </w:r>
      <w:r w:rsidR="005D52EB" w:rsidRPr="005F41E3">
        <w:rPr>
          <w:rFonts w:cs="Arial"/>
        </w:rPr>
        <w:t>/SP</w:t>
      </w:r>
    </w:p>
    <w:p w:rsidR="0044473D" w:rsidRPr="005F41E3" w:rsidRDefault="00ED0CEC" w:rsidP="00172704">
      <w:pPr>
        <w:pStyle w:val="0-Data"/>
        <w:spacing w:line="360" w:lineRule="auto"/>
        <w:rPr>
          <w:rFonts w:cs="Arial"/>
        </w:rPr>
        <w:sectPr w:rsidR="0044473D" w:rsidRPr="005F41E3" w:rsidSect="00BD099F">
          <w:headerReference w:type="default" r:id="rId8"/>
          <w:footnotePr>
            <w:pos w:val="beneathText"/>
          </w:footnotePr>
          <w:type w:val="continuous"/>
          <w:pgSz w:w="11905" w:h="16837"/>
          <w:pgMar w:top="1701" w:right="1134" w:bottom="1134" w:left="1701" w:header="720" w:footer="720" w:gutter="0"/>
          <w:pgNumType w:start="0"/>
          <w:cols w:space="720"/>
          <w:docGrid w:linePitch="360"/>
        </w:sectPr>
      </w:pPr>
      <w:r w:rsidRPr="005F41E3">
        <w:rPr>
          <w:rFonts w:cs="Arial"/>
        </w:rPr>
        <w:t>2018</w:t>
      </w:r>
    </w:p>
    <w:p w:rsidR="00CF7275" w:rsidRDefault="00D90B20" w:rsidP="00CF7275">
      <w:pPr>
        <w:pStyle w:val="0-Data"/>
        <w:rPr>
          <w:rFonts w:cs="Arial"/>
          <w:szCs w:val="24"/>
        </w:rPr>
      </w:pPr>
      <w:bookmarkStart w:id="0" w:name="_Toc434489461"/>
      <w:proofErr w:type="spellStart"/>
      <w:r>
        <w:rPr>
          <w:rFonts w:cs="Arial"/>
          <w:szCs w:val="24"/>
        </w:rPr>
        <w:lastRenderedPageBreak/>
        <w:t>Migueleiros</w:t>
      </w:r>
      <w:proofErr w:type="spellEnd"/>
    </w:p>
    <w:p w:rsidR="00211447" w:rsidRPr="00211447" w:rsidRDefault="00211447" w:rsidP="00211447"/>
    <w:p w:rsidR="009E51B8" w:rsidRPr="00211447" w:rsidRDefault="00211447" w:rsidP="009E51B8">
      <w:pPr>
        <w:rPr>
          <w:szCs w:val="24"/>
        </w:rPr>
      </w:pPr>
      <w:r w:rsidRPr="00211447">
        <w:rPr>
          <w:rFonts w:cs="Arial"/>
          <w:b/>
          <w:bCs/>
          <w:szCs w:val="24"/>
        </w:rPr>
        <w:t>M</w:t>
      </w:r>
      <w:r w:rsidRPr="00211447">
        <w:rPr>
          <w:rFonts w:cs="Arial"/>
          <w:szCs w:val="24"/>
        </w:rPr>
        <w:t xml:space="preserve">étodo </w:t>
      </w:r>
      <w:r w:rsidRPr="00211447">
        <w:rPr>
          <w:rFonts w:cs="Arial"/>
          <w:b/>
          <w:bCs/>
          <w:szCs w:val="24"/>
        </w:rPr>
        <w:t>I</w:t>
      </w:r>
      <w:r w:rsidRPr="00211447">
        <w:rPr>
          <w:rFonts w:cs="Arial"/>
          <w:szCs w:val="24"/>
        </w:rPr>
        <w:t xml:space="preserve">nteligente </w:t>
      </w:r>
      <w:r w:rsidRPr="00211447">
        <w:rPr>
          <w:rFonts w:cs="Arial"/>
          <w:b/>
          <w:bCs/>
          <w:szCs w:val="24"/>
        </w:rPr>
        <w:t>G</w:t>
      </w:r>
      <w:r w:rsidRPr="00211447">
        <w:rPr>
          <w:rFonts w:cs="Arial"/>
          <w:szCs w:val="24"/>
        </w:rPr>
        <w:t xml:space="preserve">erador de cálculos </w:t>
      </w:r>
      <w:r w:rsidRPr="00211447">
        <w:rPr>
          <w:rFonts w:cs="Arial"/>
          <w:b/>
          <w:bCs/>
          <w:szCs w:val="24"/>
        </w:rPr>
        <w:t>U</w:t>
      </w:r>
      <w:r w:rsidRPr="00211447">
        <w:rPr>
          <w:rFonts w:cs="Arial"/>
          <w:szCs w:val="24"/>
        </w:rPr>
        <w:t xml:space="preserve">niversais de </w:t>
      </w:r>
      <w:r w:rsidRPr="00211447">
        <w:rPr>
          <w:rFonts w:cs="Arial"/>
          <w:b/>
          <w:bCs/>
          <w:szCs w:val="24"/>
        </w:rPr>
        <w:t>E</w:t>
      </w:r>
      <w:r w:rsidRPr="00211447">
        <w:rPr>
          <w:rFonts w:cs="Arial"/>
          <w:szCs w:val="24"/>
        </w:rPr>
        <w:t xml:space="preserve">statística, com </w:t>
      </w:r>
      <w:r w:rsidRPr="00211447">
        <w:rPr>
          <w:rFonts w:cs="Arial"/>
          <w:b/>
          <w:bCs/>
          <w:szCs w:val="24"/>
        </w:rPr>
        <w:t>L</w:t>
      </w:r>
      <w:r w:rsidRPr="00211447">
        <w:rPr>
          <w:rFonts w:cs="Arial"/>
          <w:szCs w:val="24"/>
        </w:rPr>
        <w:t xml:space="preserve">ógica e </w:t>
      </w:r>
      <w:r w:rsidRPr="00211447">
        <w:rPr>
          <w:rFonts w:cs="Arial"/>
          <w:b/>
          <w:bCs/>
          <w:szCs w:val="24"/>
        </w:rPr>
        <w:t>E</w:t>
      </w:r>
      <w:r w:rsidRPr="00211447">
        <w:rPr>
          <w:rFonts w:cs="Arial"/>
          <w:szCs w:val="24"/>
        </w:rPr>
        <w:t xml:space="preserve">ficiência, oferecendo </w:t>
      </w:r>
      <w:r w:rsidRPr="00211447">
        <w:rPr>
          <w:rFonts w:cs="Arial"/>
          <w:b/>
          <w:bCs/>
          <w:szCs w:val="24"/>
        </w:rPr>
        <w:t>I</w:t>
      </w:r>
      <w:r w:rsidRPr="00211447">
        <w:rPr>
          <w:rFonts w:cs="Arial"/>
          <w:szCs w:val="24"/>
        </w:rPr>
        <w:t xml:space="preserve">nterpretação de </w:t>
      </w:r>
      <w:r w:rsidRPr="00211447">
        <w:rPr>
          <w:rFonts w:cs="Arial"/>
          <w:b/>
          <w:bCs/>
          <w:szCs w:val="24"/>
        </w:rPr>
        <w:t>R</w:t>
      </w:r>
      <w:r w:rsidRPr="00211447">
        <w:rPr>
          <w:rFonts w:cs="Arial"/>
          <w:szCs w:val="24"/>
        </w:rPr>
        <w:t xml:space="preserve">esultados com </w:t>
      </w:r>
      <w:r w:rsidRPr="00211447">
        <w:rPr>
          <w:rFonts w:cs="Arial"/>
          <w:b/>
          <w:bCs/>
          <w:szCs w:val="24"/>
        </w:rPr>
        <w:t>O</w:t>
      </w:r>
      <w:r w:rsidRPr="00211447">
        <w:rPr>
          <w:rFonts w:cs="Arial"/>
          <w:szCs w:val="24"/>
        </w:rPr>
        <w:t xml:space="preserve">bjetividade e </w:t>
      </w:r>
      <w:r w:rsidRPr="00211447">
        <w:rPr>
          <w:rFonts w:cs="Arial"/>
          <w:b/>
          <w:bCs/>
          <w:szCs w:val="24"/>
        </w:rPr>
        <w:t>S</w:t>
      </w:r>
      <w:r w:rsidRPr="00211447">
        <w:rPr>
          <w:rFonts w:cs="Arial"/>
          <w:szCs w:val="24"/>
        </w:rPr>
        <w:t>egurança</w:t>
      </w:r>
      <w:r>
        <w:rPr>
          <w:rFonts w:cs="Arial"/>
          <w:szCs w:val="24"/>
        </w:rPr>
        <w:t>.</w:t>
      </w:r>
    </w:p>
    <w:p w:rsidR="00211447" w:rsidRPr="005F41E3" w:rsidRDefault="00211447" w:rsidP="009E51B8">
      <w:pPr>
        <w:rPr>
          <w:rFonts w:cs="Arial"/>
        </w:rPr>
      </w:pPr>
    </w:p>
    <w:p w:rsidR="009E51B8" w:rsidRPr="005F41E3" w:rsidRDefault="009E51B8" w:rsidP="009E51B8">
      <w:pPr>
        <w:rPr>
          <w:rFonts w:cs="Arial"/>
        </w:rPr>
      </w:pPr>
    </w:p>
    <w:p w:rsidR="00CF7275" w:rsidRPr="005F41E3" w:rsidRDefault="00CF7275" w:rsidP="00CF7275">
      <w:pPr>
        <w:pStyle w:val="RME-Resumo"/>
        <w:numPr>
          <w:ilvl w:val="0"/>
          <w:numId w:val="0"/>
        </w:numPr>
        <w:spacing w:before="0"/>
        <w:ind w:left="227" w:hanging="227"/>
        <w:rPr>
          <w:rFonts w:ascii="Arial" w:hAnsi="Arial" w:cs="Arial"/>
          <w:b/>
          <w:sz w:val="24"/>
          <w:szCs w:val="24"/>
        </w:rPr>
      </w:pPr>
    </w:p>
    <w:p w:rsidR="00CF7275" w:rsidRPr="005F41E3" w:rsidRDefault="00CF7275" w:rsidP="00CF7275">
      <w:pPr>
        <w:pStyle w:val="RME-Resumo"/>
        <w:numPr>
          <w:ilvl w:val="0"/>
          <w:numId w:val="0"/>
        </w:numPr>
        <w:spacing w:before="0"/>
        <w:ind w:left="227" w:hanging="227"/>
        <w:rPr>
          <w:rFonts w:ascii="Arial" w:hAnsi="Arial" w:cs="Arial"/>
          <w:b/>
          <w:sz w:val="24"/>
          <w:szCs w:val="24"/>
        </w:rPr>
      </w:pPr>
      <w:r w:rsidRPr="005F41E3">
        <w:rPr>
          <w:rFonts w:ascii="Arial" w:hAnsi="Arial" w:cs="Arial"/>
          <w:b/>
          <w:sz w:val="24"/>
          <w:szCs w:val="24"/>
        </w:rPr>
        <w:t>Resumo</w:t>
      </w:r>
    </w:p>
    <w:p w:rsidR="00E16FF2" w:rsidRPr="005F41E3" w:rsidRDefault="00E16FF2" w:rsidP="00CF7275">
      <w:pPr>
        <w:pStyle w:val="RME-Resumo"/>
        <w:numPr>
          <w:ilvl w:val="0"/>
          <w:numId w:val="0"/>
        </w:numPr>
        <w:spacing w:before="0"/>
        <w:ind w:left="227" w:hanging="227"/>
        <w:rPr>
          <w:rFonts w:ascii="Arial" w:hAnsi="Arial" w:cs="Arial"/>
          <w:b/>
          <w:sz w:val="24"/>
          <w:szCs w:val="24"/>
        </w:rPr>
      </w:pPr>
    </w:p>
    <w:p w:rsidR="009B196A" w:rsidRPr="005F41E3" w:rsidRDefault="00761063" w:rsidP="00A65181">
      <w:pPr>
        <w:pStyle w:val="RME-Resumo"/>
        <w:numPr>
          <w:ilvl w:val="0"/>
          <w:numId w:val="0"/>
        </w:numPr>
        <w:spacing w:before="0"/>
        <w:ind w:firstLine="709"/>
        <w:rPr>
          <w:rFonts w:ascii="Arial" w:hAnsi="Arial" w:cs="Arial"/>
          <w:sz w:val="24"/>
          <w:szCs w:val="24"/>
        </w:rPr>
      </w:pPr>
      <w:r w:rsidRPr="005F41E3">
        <w:rPr>
          <w:rFonts w:ascii="Arial" w:hAnsi="Arial" w:cs="Arial"/>
          <w:sz w:val="24"/>
          <w:szCs w:val="24"/>
        </w:rPr>
        <w:t xml:space="preserve">O </w:t>
      </w:r>
      <w:r w:rsidR="00AC0E4C" w:rsidRPr="005F41E3">
        <w:rPr>
          <w:rFonts w:ascii="Arial" w:hAnsi="Arial" w:cs="Arial"/>
          <w:sz w:val="24"/>
          <w:szCs w:val="24"/>
        </w:rPr>
        <w:t xml:space="preserve">Software </w:t>
      </w:r>
      <w:r w:rsidRPr="005F41E3">
        <w:rPr>
          <w:rFonts w:ascii="Arial" w:hAnsi="Arial" w:cs="Arial"/>
          <w:sz w:val="24"/>
          <w:szCs w:val="24"/>
        </w:rPr>
        <w:t xml:space="preserve">do Projeto de Estatística </w:t>
      </w:r>
      <w:proofErr w:type="spellStart"/>
      <w:r w:rsidR="00D90B20">
        <w:rPr>
          <w:rFonts w:ascii="Arial" w:hAnsi="Arial" w:cs="Arial"/>
          <w:sz w:val="24"/>
          <w:szCs w:val="24"/>
        </w:rPr>
        <w:t>Migueleiros</w:t>
      </w:r>
      <w:proofErr w:type="spellEnd"/>
      <w:r w:rsidRPr="005F41E3">
        <w:rPr>
          <w:rFonts w:ascii="Arial" w:hAnsi="Arial" w:cs="Arial"/>
          <w:sz w:val="24"/>
          <w:szCs w:val="24"/>
        </w:rPr>
        <w:t xml:space="preserve"> irá atender todo o tipo de usuário que está interessado em fazer cálculos </w:t>
      </w:r>
      <w:r w:rsidR="00E353BF" w:rsidRPr="005F41E3">
        <w:rPr>
          <w:rFonts w:ascii="Arial" w:hAnsi="Arial" w:cs="Arial"/>
          <w:sz w:val="24"/>
          <w:szCs w:val="24"/>
        </w:rPr>
        <w:t>estatísticos</w:t>
      </w:r>
      <w:r w:rsidRPr="005F41E3">
        <w:rPr>
          <w:rFonts w:ascii="Arial" w:hAnsi="Arial" w:cs="Arial"/>
          <w:sz w:val="24"/>
          <w:szCs w:val="24"/>
        </w:rPr>
        <w:t xml:space="preserve"> </w:t>
      </w:r>
      <w:r w:rsidR="00AC0E4C" w:rsidRPr="005F41E3">
        <w:rPr>
          <w:rFonts w:ascii="Arial" w:hAnsi="Arial" w:cs="Arial"/>
          <w:sz w:val="24"/>
          <w:szCs w:val="24"/>
        </w:rPr>
        <w:t>com rapidez e eficiência. Com base nos estudos da matéria de Estatística Aplicada foi desenvolvido um software</w:t>
      </w:r>
      <w:r w:rsidR="00630124">
        <w:rPr>
          <w:rFonts w:ascii="Arial" w:hAnsi="Arial" w:cs="Arial"/>
          <w:sz w:val="24"/>
          <w:szCs w:val="24"/>
        </w:rPr>
        <w:t xml:space="preserve"> integrando as matérias de Estrutura de Dados, Interação Humano Computador e Engenharia de Software II,</w:t>
      </w:r>
      <w:r w:rsidR="00AC0E4C" w:rsidRPr="005F41E3">
        <w:rPr>
          <w:rFonts w:ascii="Arial" w:hAnsi="Arial" w:cs="Arial"/>
          <w:sz w:val="24"/>
          <w:szCs w:val="24"/>
        </w:rPr>
        <w:t xml:space="preserve"> capaz de calcular todas as operações da Estatística Descritiva, Probabilidade, Correlação e Regressão. Ele conta com tabelas e gráficos que ajudam o usu</w:t>
      </w:r>
      <w:r w:rsidR="00357B61" w:rsidRPr="005F41E3">
        <w:rPr>
          <w:rFonts w:ascii="Arial" w:hAnsi="Arial" w:cs="Arial"/>
          <w:sz w:val="24"/>
          <w:szCs w:val="24"/>
        </w:rPr>
        <w:t xml:space="preserve">ário </w:t>
      </w:r>
      <w:proofErr w:type="gramStart"/>
      <w:r w:rsidR="00357B61" w:rsidRPr="005F41E3">
        <w:rPr>
          <w:rFonts w:ascii="Arial" w:hAnsi="Arial" w:cs="Arial"/>
          <w:sz w:val="24"/>
          <w:szCs w:val="24"/>
        </w:rPr>
        <w:t>à</w:t>
      </w:r>
      <w:proofErr w:type="gramEnd"/>
      <w:r w:rsidR="00AC0E4C" w:rsidRPr="005F41E3">
        <w:rPr>
          <w:rFonts w:ascii="Arial" w:hAnsi="Arial" w:cs="Arial"/>
          <w:sz w:val="24"/>
          <w:szCs w:val="24"/>
        </w:rPr>
        <w:t xml:space="preserve"> ter uma fácil compreensão</w:t>
      </w:r>
      <w:r w:rsidR="00D90B20">
        <w:rPr>
          <w:rFonts w:ascii="Arial" w:hAnsi="Arial" w:cs="Arial"/>
          <w:sz w:val="24"/>
          <w:szCs w:val="24"/>
        </w:rPr>
        <w:t>, com uma interface</w:t>
      </w:r>
      <w:r w:rsidR="00630124">
        <w:rPr>
          <w:rFonts w:ascii="Arial" w:hAnsi="Arial" w:cs="Arial"/>
          <w:sz w:val="24"/>
          <w:szCs w:val="24"/>
        </w:rPr>
        <w:t xml:space="preserve"> intuitiva, podendo ser operada por usuário</w:t>
      </w:r>
      <w:r w:rsidR="00A65181">
        <w:rPr>
          <w:rFonts w:ascii="Arial" w:hAnsi="Arial" w:cs="Arial"/>
          <w:sz w:val="24"/>
          <w:szCs w:val="24"/>
        </w:rPr>
        <w:t>s de diversas áreas</w:t>
      </w:r>
      <w:r w:rsidR="00AC0E4C" w:rsidRPr="005F41E3">
        <w:rPr>
          <w:rFonts w:ascii="Arial" w:hAnsi="Arial" w:cs="Arial"/>
          <w:sz w:val="24"/>
          <w:szCs w:val="24"/>
        </w:rPr>
        <w:t>.</w:t>
      </w:r>
      <w:r w:rsidRPr="005F41E3">
        <w:rPr>
          <w:rFonts w:ascii="Arial" w:hAnsi="Arial" w:cs="Arial"/>
          <w:sz w:val="24"/>
          <w:szCs w:val="24"/>
        </w:rPr>
        <w:t xml:space="preserve"> </w:t>
      </w:r>
      <w:r w:rsidR="00A65181">
        <w:rPr>
          <w:rFonts w:ascii="Arial" w:hAnsi="Arial" w:cs="Arial"/>
          <w:sz w:val="24"/>
          <w:szCs w:val="24"/>
        </w:rPr>
        <w:t>O</w:t>
      </w:r>
      <w:r w:rsidRPr="005F41E3">
        <w:rPr>
          <w:rFonts w:ascii="Arial" w:hAnsi="Arial" w:cs="Arial"/>
          <w:sz w:val="24"/>
          <w:szCs w:val="24"/>
        </w:rPr>
        <w:t xml:space="preserve"> </w:t>
      </w:r>
      <w:r w:rsidR="00AC0E4C" w:rsidRPr="005F41E3">
        <w:rPr>
          <w:rFonts w:ascii="Arial" w:hAnsi="Arial" w:cs="Arial"/>
          <w:sz w:val="24"/>
          <w:szCs w:val="24"/>
        </w:rPr>
        <w:t xml:space="preserve">usuário </w:t>
      </w:r>
      <w:r w:rsidRPr="005F41E3">
        <w:rPr>
          <w:rFonts w:ascii="Arial" w:hAnsi="Arial" w:cs="Arial"/>
          <w:sz w:val="24"/>
          <w:szCs w:val="24"/>
        </w:rPr>
        <w:t xml:space="preserve">deverá informar os dados </w:t>
      </w:r>
      <w:r w:rsidR="00A65181">
        <w:rPr>
          <w:rFonts w:ascii="Arial" w:hAnsi="Arial" w:cs="Arial"/>
          <w:sz w:val="24"/>
          <w:szCs w:val="24"/>
        </w:rPr>
        <w:t>a serem</w:t>
      </w:r>
      <w:r w:rsidRPr="005F41E3">
        <w:rPr>
          <w:rFonts w:ascii="Arial" w:hAnsi="Arial" w:cs="Arial"/>
          <w:sz w:val="24"/>
          <w:szCs w:val="24"/>
        </w:rPr>
        <w:t xml:space="preserve"> analisados, o software irá realizar os cálculos</w:t>
      </w:r>
      <w:r w:rsidR="00A65181">
        <w:rPr>
          <w:rFonts w:ascii="Arial" w:hAnsi="Arial" w:cs="Arial"/>
          <w:sz w:val="24"/>
          <w:szCs w:val="24"/>
        </w:rPr>
        <w:t xml:space="preserve"> informando por meio de gráficos e tabelas os resultados de forma precisa facilitando sua interpretação.</w:t>
      </w:r>
      <w:r w:rsidR="00AC0E4C" w:rsidRPr="005F41E3">
        <w:rPr>
          <w:rFonts w:ascii="Arial" w:hAnsi="Arial" w:cs="Arial"/>
          <w:sz w:val="24"/>
          <w:szCs w:val="24"/>
        </w:rPr>
        <w:t xml:space="preserve"> </w:t>
      </w:r>
    </w:p>
    <w:p w:rsidR="009B196A" w:rsidRPr="005F41E3" w:rsidRDefault="009B196A" w:rsidP="009B196A">
      <w:pPr>
        <w:pStyle w:val="RME-Resumo"/>
        <w:numPr>
          <w:ilvl w:val="0"/>
          <w:numId w:val="0"/>
        </w:numPr>
        <w:spacing w:before="0"/>
        <w:ind w:left="227" w:hanging="227"/>
        <w:rPr>
          <w:rFonts w:ascii="Arial" w:hAnsi="Arial" w:cs="Arial"/>
          <w:sz w:val="24"/>
          <w:szCs w:val="24"/>
        </w:rPr>
      </w:pPr>
    </w:p>
    <w:p w:rsidR="009B196A" w:rsidRPr="005F41E3" w:rsidRDefault="009B196A" w:rsidP="009B196A">
      <w:pPr>
        <w:pStyle w:val="RME-Resumo"/>
        <w:numPr>
          <w:ilvl w:val="0"/>
          <w:numId w:val="0"/>
        </w:numPr>
        <w:spacing w:before="0"/>
        <w:ind w:left="227" w:hanging="227"/>
        <w:rPr>
          <w:rFonts w:ascii="Arial" w:hAnsi="Arial" w:cs="Arial"/>
          <w:sz w:val="24"/>
          <w:szCs w:val="24"/>
        </w:rPr>
      </w:pPr>
      <w:r w:rsidRPr="005F41E3">
        <w:rPr>
          <w:rFonts w:ascii="Arial" w:hAnsi="Arial" w:cs="Arial"/>
          <w:b/>
          <w:sz w:val="24"/>
          <w:szCs w:val="24"/>
        </w:rPr>
        <w:t>Palavras-chave:</w:t>
      </w:r>
      <w:r w:rsidRPr="005F41E3">
        <w:rPr>
          <w:rFonts w:ascii="Arial" w:hAnsi="Arial" w:cs="Arial"/>
          <w:sz w:val="24"/>
          <w:szCs w:val="24"/>
        </w:rPr>
        <w:t xml:space="preserve"> </w:t>
      </w:r>
      <w:r w:rsidR="00E16FF2" w:rsidRPr="005F41E3">
        <w:rPr>
          <w:rFonts w:ascii="Arial" w:hAnsi="Arial" w:cs="Arial"/>
          <w:sz w:val="24"/>
          <w:szCs w:val="24"/>
        </w:rPr>
        <w:t>Correlação e Regressão, Estatística Descritiva, Probabilidade.</w:t>
      </w:r>
    </w:p>
    <w:p w:rsidR="009B196A" w:rsidRPr="005F41E3" w:rsidRDefault="009B196A" w:rsidP="009B196A">
      <w:pPr>
        <w:pStyle w:val="RME-Resumo"/>
        <w:numPr>
          <w:ilvl w:val="0"/>
          <w:numId w:val="0"/>
        </w:numPr>
        <w:spacing w:before="0"/>
        <w:ind w:left="227" w:hanging="227"/>
        <w:rPr>
          <w:rFonts w:ascii="Arial" w:hAnsi="Arial" w:cs="Arial"/>
          <w:sz w:val="24"/>
          <w:szCs w:val="24"/>
        </w:rPr>
      </w:pPr>
    </w:p>
    <w:p w:rsidR="00DD794B" w:rsidRDefault="00DD794B" w:rsidP="009B196A">
      <w:pPr>
        <w:autoSpaceDE w:val="0"/>
        <w:autoSpaceDN w:val="0"/>
        <w:adjustRightInd w:val="0"/>
        <w:spacing w:line="240" w:lineRule="auto"/>
        <w:ind w:firstLine="0"/>
        <w:rPr>
          <w:rFonts w:cs="Arial"/>
          <w:b/>
          <w:bCs/>
          <w:i/>
          <w:szCs w:val="24"/>
        </w:rPr>
      </w:pPr>
    </w:p>
    <w:p w:rsidR="00DD794B" w:rsidRDefault="00DD794B" w:rsidP="009B196A">
      <w:pPr>
        <w:autoSpaceDE w:val="0"/>
        <w:autoSpaceDN w:val="0"/>
        <w:adjustRightInd w:val="0"/>
        <w:spacing w:line="240" w:lineRule="auto"/>
        <w:ind w:firstLine="0"/>
        <w:rPr>
          <w:rFonts w:cs="Arial"/>
          <w:b/>
          <w:bCs/>
          <w:i/>
          <w:szCs w:val="24"/>
        </w:rPr>
      </w:pPr>
    </w:p>
    <w:p w:rsidR="00DD794B" w:rsidRDefault="00DD794B" w:rsidP="009B196A">
      <w:pPr>
        <w:autoSpaceDE w:val="0"/>
        <w:autoSpaceDN w:val="0"/>
        <w:adjustRightInd w:val="0"/>
        <w:spacing w:line="240" w:lineRule="auto"/>
        <w:ind w:firstLine="0"/>
        <w:rPr>
          <w:rFonts w:cs="Arial"/>
          <w:b/>
          <w:bCs/>
          <w:i/>
          <w:szCs w:val="24"/>
        </w:rPr>
      </w:pPr>
    </w:p>
    <w:p w:rsidR="00DD794B" w:rsidRDefault="00DD794B" w:rsidP="009B196A">
      <w:pPr>
        <w:autoSpaceDE w:val="0"/>
        <w:autoSpaceDN w:val="0"/>
        <w:adjustRightInd w:val="0"/>
        <w:spacing w:line="240" w:lineRule="auto"/>
        <w:ind w:firstLine="0"/>
        <w:rPr>
          <w:rFonts w:cs="Arial"/>
          <w:b/>
          <w:bCs/>
          <w:i/>
          <w:szCs w:val="24"/>
        </w:rPr>
      </w:pPr>
    </w:p>
    <w:p w:rsidR="009B196A" w:rsidRPr="005F41E3" w:rsidRDefault="009B196A" w:rsidP="009B196A">
      <w:pPr>
        <w:autoSpaceDE w:val="0"/>
        <w:autoSpaceDN w:val="0"/>
        <w:adjustRightInd w:val="0"/>
        <w:spacing w:line="240" w:lineRule="auto"/>
        <w:ind w:firstLine="0"/>
        <w:rPr>
          <w:rFonts w:cs="Arial"/>
          <w:b/>
          <w:bCs/>
          <w:i/>
          <w:szCs w:val="24"/>
        </w:rPr>
      </w:pPr>
      <w:r w:rsidRPr="005F41E3">
        <w:rPr>
          <w:rFonts w:cs="Arial"/>
          <w:b/>
          <w:bCs/>
          <w:i/>
          <w:szCs w:val="24"/>
        </w:rPr>
        <w:t>Abstract</w:t>
      </w:r>
    </w:p>
    <w:p w:rsidR="007678B3" w:rsidRPr="005F41E3" w:rsidRDefault="007678B3" w:rsidP="009B196A">
      <w:pPr>
        <w:autoSpaceDE w:val="0"/>
        <w:autoSpaceDN w:val="0"/>
        <w:adjustRightInd w:val="0"/>
        <w:spacing w:line="240" w:lineRule="auto"/>
        <w:ind w:firstLine="0"/>
        <w:rPr>
          <w:rFonts w:cs="Arial"/>
          <w:b/>
          <w:bCs/>
          <w:i/>
          <w:szCs w:val="24"/>
        </w:rPr>
      </w:pPr>
    </w:p>
    <w:p w:rsidR="009B196A" w:rsidRDefault="00DD794B" w:rsidP="00DD794B">
      <w:pPr>
        <w:pStyle w:val="Estilo1"/>
        <w:spacing w:after="0" w:line="240" w:lineRule="auto"/>
        <w:ind w:firstLine="709"/>
        <w:rPr>
          <w:rFonts w:eastAsia="Times New Roman"/>
          <w:b w:val="0"/>
          <w:i/>
          <w:sz w:val="24"/>
          <w:szCs w:val="24"/>
          <w:lang w:eastAsia="pt-BR"/>
        </w:rPr>
      </w:pPr>
      <w:r w:rsidRPr="00DD794B">
        <w:rPr>
          <w:rFonts w:eastAsia="Times New Roman"/>
          <w:b w:val="0"/>
          <w:i/>
          <w:sz w:val="24"/>
          <w:szCs w:val="24"/>
          <w:lang w:eastAsia="pt-BR"/>
        </w:rPr>
        <w:t xml:space="preserve">The </w:t>
      </w:r>
      <w:proofErr w:type="spellStart"/>
      <w:r w:rsidRPr="00DD794B">
        <w:rPr>
          <w:rFonts w:eastAsia="Times New Roman"/>
          <w:b w:val="0"/>
          <w:i/>
          <w:sz w:val="24"/>
          <w:szCs w:val="24"/>
          <w:lang w:eastAsia="pt-BR"/>
        </w:rPr>
        <w:t>Migueleiros</w:t>
      </w:r>
      <w:proofErr w:type="spellEnd"/>
      <w:r w:rsidRPr="00DD794B">
        <w:rPr>
          <w:rFonts w:eastAsia="Times New Roman"/>
          <w:b w:val="0"/>
          <w:i/>
          <w:sz w:val="24"/>
          <w:szCs w:val="24"/>
          <w:lang w:eastAsia="pt-BR"/>
        </w:rPr>
        <w:t xml:space="preserve"> </w:t>
      </w:r>
      <w:proofErr w:type="spellStart"/>
      <w:r w:rsidRPr="00DD794B">
        <w:rPr>
          <w:rFonts w:eastAsia="Times New Roman"/>
          <w:b w:val="0"/>
          <w:i/>
          <w:sz w:val="24"/>
          <w:szCs w:val="24"/>
          <w:lang w:eastAsia="pt-BR"/>
        </w:rPr>
        <w:t>Statistics</w:t>
      </w:r>
      <w:proofErr w:type="spellEnd"/>
      <w:r w:rsidRPr="00DD794B">
        <w:rPr>
          <w:rFonts w:eastAsia="Times New Roman"/>
          <w:b w:val="0"/>
          <w:i/>
          <w:sz w:val="24"/>
          <w:szCs w:val="24"/>
          <w:lang w:eastAsia="pt-BR"/>
        </w:rPr>
        <w:t xml:space="preserve"> Project Software </w:t>
      </w:r>
      <w:proofErr w:type="spellStart"/>
      <w:r w:rsidRPr="00DD794B">
        <w:rPr>
          <w:rFonts w:eastAsia="Times New Roman"/>
          <w:b w:val="0"/>
          <w:i/>
          <w:sz w:val="24"/>
          <w:szCs w:val="24"/>
          <w:lang w:eastAsia="pt-BR"/>
        </w:rPr>
        <w:t>will</w:t>
      </w:r>
      <w:proofErr w:type="spellEnd"/>
      <w:r w:rsidRPr="00DD794B">
        <w:rPr>
          <w:rFonts w:eastAsia="Times New Roman"/>
          <w:b w:val="0"/>
          <w:i/>
          <w:sz w:val="24"/>
          <w:szCs w:val="24"/>
          <w:lang w:eastAsia="pt-BR"/>
        </w:rPr>
        <w:t xml:space="preserve"> </w:t>
      </w:r>
      <w:proofErr w:type="spellStart"/>
      <w:r w:rsidRPr="00DD794B">
        <w:rPr>
          <w:rFonts w:eastAsia="Times New Roman"/>
          <w:b w:val="0"/>
          <w:i/>
          <w:sz w:val="24"/>
          <w:szCs w:val="24"/>
          <w:lang w:eastAsia="pt-BR"/>
        </w:rPr>
        <w:t>meet</w:t>
      </w:r>
      <w:proofErr w:type="spellEnd"/>
      <w:r w:rsidRPr="00DD794B">
        <w:rPr>
          <w:rFonts w:eastAsia="Times New Roman"/>
          <w:b w:val="0"/>
          <w:i/>
          <w:sz w:val="24"/>
          <w:szCs w:val="24"/>
          <w:lang w:eastAsia="pt-BR"/>
        </w:rPr>
        <w:t xml:space="preserve"> </w:t>
      </w:r>
      <w:proofErr w:type="spellStart"/>
      <w:r w:rsidRPr="00DD794B">
        <w:rPr>
          <w:rFonts w:eastAsia="Times New Roman"/>
          <w:b w:val="0"/>
          <w:i/>
          <w:sz w:val="24"/>
          <w:szCs w:val="24"/>
          <w:lang w:eastAsia="pt-BR"/>
        </w:rPr>
        <w:t>all</w:t>
      </w:r>
      <w:proofErr w:type="spellEnd"/>
      <w:r w:rsidRPr="00DD794B">
        <w:rPr>
          <w:rFonts w:eastAsia="Times New Roman"/>
          <w:b w:val="0"/>
          <w:i/>
          <w:sz w:val="24"/>
          <w:szCs w:val="24"/>
          <w:lang w:eastAsia="pt-BR"/>
        </w:rPr>
        <w:t xml:space="preserve"> </w:t>
      </w:r>
      <w:proofErr w:type="spellStart"/>
      <w:r w:rsidRPr="00DD794B">
        <w:rPr>
          <w:rFonts w:eastAsia="Times New Roman"/>
          <w:b w:val="0"/>
          <w:i/>
          <w:sz w:val="24"/>
          <w:szCs w:val="24"/>
          <w:lang w:eastAsia="pt-BR"/>
        </w:rPr>
        <w:t>types</w:t>
      </w:r>
      <w:proofErr w:type="spellEnd"/>
      <w:r w:rsidRPr="00DD794B">
        <w:rPr>
          <w:rFonts w:eastAsia="Times New Roman"/>
          <w:b w:val="0"/>
          <w:i/>
          <w:sz w:val="24"/>
          <w:szCs w:val="24"/>
          <w:lang w:eastAsia="pt-BR"/>
        </w:rPr>
        <w:t xml:space="preserve"> </w:t>
      </w:r>
      <w:proofErr w:type="spellStart"/>
      <w:r w:rsidRPr="00DD794B">
        <w:rPr>
          <w:rFonts w:eastAsia="Times New Roman"/>
          <w:b w:val="0"/>
          <w:i/>
          <w:sz w:val="24"/>
          <w:szCs w:val="24"/>
          <w:lang w:eastAsia="pt-BR"/>
        </w:rPr>
        <w:t>of</w:t>
      </w:r>
      <w:proofErr w:type="spellEnd"/>
      <w:r w:rsidRPr="00DD794B">
        <w:rPr>
          <w:rFonts w:eastAsia="Times New Roman"/>
          <w:b w:val="0"/>
          <w:i/>
          <w:sz w:val="24"/>
          <w:szCs w:val="24"/>
          <w:lang w:eastAsia="pt-BR"/>
        </w:rPr>
        <w:t xml:space="preserve"> </w:t>
      </w:r>
      <w:proofErr w:type="spellStart"/>
      <w:r w:rsidRPr="00DD794B">
        <w:rPr>
          <w:rFonts w:eastAsia="Times New Roman"/>
          <w:b w:val="0"/>
          <w:i/>
          <w:sz w:val="24"/>
          <w:szCs w:val="24"/>
          <w:lang w:eastAsia="pt-BR"/>
        </w:rPr>
        <w:t>users</w:t>
      </w:r>
      <w:proofErr w:type="spellEnd"/>
      <w:r w:rsidRPr="00DD794B">
        <w:rPr>
          <w:rFonts w:eastAsia="Times New Roman"/>
          <w:b w:val="0"/>
          <w:i/>
          <w:sz w:val="24"/>
          <w:szCs w:val="24"/>
          <w:lang w:eastAsia="pt-BR"/>
        </w:rPr>
        <w:t xml:space="preserve"> </w:t>
      </w:r>
      <w:proofErr w:type="spellStart"/>
      <w:r w:rsidRPr="00DD794B">
        <w:rPr>
          <w:rFonts w:eastAsia="Times New Roman"/>
          <w:b w:val="0"/>
          <w:i/>
          <w:sz w:val="24"/>
          <w:szCs w:val="24"/>
          <w:lang w:eastAsia="pt-BR"/>
        </w:rPr>
        <w:t>who</w:t>
      </w:r>
      <w:proofErr w:type="spellEnd"/>
      <w:r w:rsidRPr="00DD794B">
        <w:rPr>
          <w:rFonts w:eastAsia="Times New Roman"/>
          <w:b w:val="0"/>
          <w:i/>
          <w:sz w:val="24"/>
          <w:szCs w:val="24"/>
          <w:lang w:eastAsia="pt-BR"/>
        </w:rPr>
        <w:t xml:space="preserve"> are </w:t>
      </w:r>
      <w:proofErr w:type="spellStart"/>
      <w:r w:rsidRPr="00DD794B">
        <w:rPr>
          <w:rFonts w:eastAsia="Times New Roman"/>
          <w:b w:val="0"/>
          <w:i/>
          <w:sz w:val="24"/>
          <w:szCs w:val="24"/>
          <w:lang w:eastAsia="pt-BR"/>
        </w:rPr>
        <w:t>interested</w:t>
      </w:r>
      <w:proofErr w:type="spellEnd"/>
      <w:r w:rsidRPr="00DD794B">
        <w:rPr>
          <w:rFonts w:eastAsia="Times New Roman"/>
          <w:b w:val="0"/>
          <w:i/>
          <w:sz w:val="24"/>
          <w:szCs w:val="24"/>
          <w:lang w:eastAsia="pt-BR"/>
        </w:rPr>
        <w:t xml:space="preserve"> in making </w:t>
      </w:r>
      <w:proofErr w:type="spellStart"/>
      <w:r w:rsidRPr="00DD794B">
        <w:rPr>
          <w:rFonts w:eastAsia="Times New Roman"/>
          <w:b w:val="0"/>
          <w:i/>
          <w:sz w:val="24"/>
          <w:szCs w:val="24"/>
          <w:lang w:eastAsia="pt-BR"/>
        </w:rPr>
        <w:t>statistical</w:t>
      </w:r>
      <w:proofErr w:type="spellEnd"/>
      <w:r w:rsidRPr="00DD794B">
        <w:rPr>
          <w:rFonts w:eastAsia="Times New Roman"/>
          <w:b w:val="0"/>
          <w:i/>
          <w:sz w:val="24"/>
          <w:szCs w:val="24"/>
          <w:lang w:eastAsia="pt-BR"/>
        </w:rPr>
        <w:t xml:space="preserve"> </w:t>
      </w:r>
      <w:proofErr w:type="spellStart"/>
      <w:r w:rsidRPr="00DD794B">
        <w:rPr>
          <w:rFonts w:eastAsia="Times New Roman"/>
          <w:b w:val="0"/>
          <w:i/>
          <w:sz w:val="24"/>
          <w:szCs w:val="24"/>
          <w:lang w:eastAsia="pt-BR"/>
        </w:rPr>
        <w:t>calculations</w:t>
      </w:r>
      <w:proofErr w:type="spellEnd"/>
      <w:r w:rsidRPr="00DD794B">
        <w:rPr>
          <w:rFonts w:eastAsia="Times New Roman"/>
          <w:b w:val="0"/>
          <w:i/>
          <w:sz w:val="24"/>
          <w:szCs w:val="24"/>
          <w:lang w:eastAsia="pt-BR"/>
        </w:rPr>
        <w:t xml:space="preserve"> </w:t>
      </w:r>
      <w:proofErr w:type="spellStart"/>
      <w:r w:rsidRPr="00DD794B">
        <w:rPr>
          <w:rFonts w:eastAsia="Times New Roman"/>
          <w:b w:val="0"/>
          <w:i/>
          <w:sz w:val="24"/>
          <w:szCs w:val="24"/>
          <w:lang w:eastAsia="pt-BR"/>
        </w:rPr>
        <w:t>quickly</w:t>
      </w:r>
      <w:proofErr w:type="spellEnd"/>
      <w:r w:rsidRPr="00DD794B">
        <w:rPr>
          <w:rFonts w:eastAsia="Times New Roman"/>
          <w:b w:val="0"/>
          <w:i/>
          <w:sz w:val="24"/>
          <w:szCs w:val="24"/>
          <w:lang w:eastAsia="pt-BR"/>
        </w:rPr>
        <w:t xml:space="preserve"> </w:t>
      </w:r>
      <w:proofErr w:type="spellStart"/>
      <w:r w:rsidRPr="00DD794B">
        <w:rPr>
          <w:rFonts w:eastAsia="Times New Roman"/>
          <w:b w:val="0"/>
          <w:i/>
          <w:sz w:val="24"/>
          <w:szCs w:val="24"/>
          <w:lang w:eastAsia="pt-BR"/>
        </w:rPr>
        <w:t>and</w:t>
      </w:r>
      <w:proofErr w:type="spellEnd"/>
      <w:r w:rsidRPr="00DD794B">
        <w:rPr>
          <w:rFonts w:eastAsia="Times New Roman"/>
          <w:b w:val="0"/>
          <w:i/>
          <w:sz w:val="24"/>
          <w:szCs w:val="24"/>
          <w:lang w:eastAsia="pt-BR"/>
        </w:rPr>
        <w:t xml:space="preserve"> </w:t>
      </w:r>
      <w:proofErr w:type="spellStart"/>
      <w:r w:rsidRPr="00DD794B">
        <w:rPr>
          <w:rFonts w:eastAsia="Times New Roman"/>
          <w:b w:val="0"/>
          <w:i/>
          <w:sz w:val="24"/>
          <w:szCs w:val="24"/>
          <w:lang w:eastAsia="pt-BR"/>
        </w:rPr>
        <w:t>efficiently</w:t>
      </w:r>
      <w:proofErr w:type="spellEnd"/>
      <w:r w:rsidRPr="00DD794B">
        <w:rPr>
          <w:rFonts w:eastAsia="Times New Roman"/>
          <w:b w:val="0"/>
          <w:i/>
          <w:sz w:val="24"/>
          <w:szCs w:val="24"/>
          <w:lang w:eastAsia="pt-BR"/>
        </w:rPr>
        <w:t xml:space="preserve">. </w:t>
      </w:r>
      <w:proofErr w:type="spellStart"/>
      <w:r w:rsidRPr="00DD794B">
        <w:rPr>
          <w:rFonts w:eastAsia="Times New Roman"/>
          <w:b w:val="0"/>
          <w:i/>
          <w:sz w:val="24"/>
          <w:szCs w:val="24"/>
          <w:lang w:eastAsia="pt-BR"/>
        </w:rPr>
        <w:t>Based</w:t>
      </w:r>
      <w:proofErr w:type="spellEnd"/>
      <w:r w:rsidRPr="00DD794B">
        <w:rPr>
          <w:rFonts w:eastAsia="Times New Roman"/>
          <w:b w:val="0"/>
          <w:i/>
          <w:sz w:val="24"/>
          <w:szCs w:val="24"/>
          <w:lang w:eastAsia="pt-BR"/>
        </w:rPr>
        <w:t xml:space="preserve"> </w:t>
      </w:r>
      <w:proofErr w:type="spellStart"/>
      <w:r w:rsidRPr="00DD794B">
        <w:rPr>
          <w:rFonts w:eastAsia="Times New Roman"/>
          <w:b w:val="0"/>
          <w:i/>
          <w:sz w:val="24"/>
          <w:szCs w:val="24"/>
          <w:lang w:eastAsia="pt-BR"/>
        </w:rPr>
        <w:t>on</w:t>
      </w:r>
      <w:proofErr w:type="spellEnd"/>
      <w:r w:rsidRPr="00DD794B">
        <w:rPr>
          <w:rFonts w:eastAsia="Times New Roman"/>
          <w:b w:val="0"/>
          <w:i/>
          <w:sz w:val="24"/>
          <w:szCs w:val="24"/>
          <w:lang w:eastAsia="pt-BR"/>
        </w:rPr>
        <w:t xml:space="preserve"> </w:t>
      </w:r>
      <w:proofErr w:type="spellStart"/>
      <w:r w:rsidRPr="00DD794B">
        <w:rPr>
          <w:rFonts w:eastAsia="Times New Roman"/>
          <w:b w:val="0"/>
          <w:i/>
          <w:sz w:val="24"/>
          <w:szCs w:val="24"/>
          <w:lang w:eastAsia="pt-BR"/>
        </w:rPr>
        <w:t>the</w:t>
      </w:r>
      <w:proofErr w:type="spellEnd"/>
      <w:r w:rsidRPr="00DD794B">
        <w:rPr>
          <w:rFonts w:eastAsia="Times New Roman"/>
          <w:b w:val="0"/>
          <w:i/>
          <w:sz w:val="24"/>
          <w:szCs w:val="24"/>
          <w:lang w:eastAsia="pt-BR"/>
        </w:rPr>
        <w:t xml:space="preserve"> </w:t>
      </w:r>
      <w:proofErr w:type="spellStart"/>
      <w:r w:rsidRPr="00DD794B">
        <w:rPr>
          <w:rFonts w:eastAsia="Times New Roman"/>
          <w:b w:val="0"/>
          <w:i/>
          <w:sz w:val="24"/>
          <w:szCs w:val="24"/>
          <w:lang w:eastAsia="pt-BR"/>
        </w:rPr>
        <w:t>studies</w:t>
      </w:r>
      <w:proofErr w:type="spellEnd"/>
      <w:r w:rsidRPr="00DD794B">
        <w:rPr>
          <w:rFonts w:eastAsia="Times New Roman"/>
          <w:b w:val="0"/>
          <w:i/>
          <w:sz w:val="24"/>
          <w:szCs w:val="24"/>
          <w:lang w:eastAsia="pt-BR"/>
        </w:rPr>
        <w:t xml:space="preserve"> </w:t>
      </w:r>
      <w:proofErr w:type="spellStart"/>
      <w:r w:rsidRPr="00DD794B">
        <w:rPr>
          <w:rFonts w:eastAsia="Times New Roman"/>
          <w:b w:val="0"/>
          <w:i/>
          <w:sz w:val="24"/>
          <w:szCs w:val="24"/>
          <w:lang w:eastAsia="pt-BR"/>
        </w:rPr>
        <w:t>of</w:t>
      </w:r>
      <w:proofErr w:type="spellEnd"/>
      <w:r w:rsidRPr="00DD794B">
        <w:rPr>
          <w:rFonts w:eastAsia="Times New Roman"/>
          <w:b w:val="0"/>
          <w:i/>
          <w:sz w:val="24"/>
          <w:szCs w:val="24"/>
          <w:lang w:eastAsia="pt-BR"/>
        </w:rPr>
        <w:t xml:space="preserve"> </w:t>
      </w:r>
      <w:proofErr w:type="spellStart"/>
      <w:r w:rsidRPr="00DD794B">
        <w:rPr>
          <w:rFonts w:eastAsia="Times New Roman"/>
          <w:b w:val="0"/>
          <w:i/>
          <w:sz w:val="24"/>
          <w:szCs w:val="24"/>
          <w:lang w:eastAsia="pt-BR"/>
        </w:rPr>
        <w:t>the</w:t>
      </w:r>
      <w:proofErr w:type="spellEnd"/>
      <w:r w:rsidRPr="00DD794B">
        <w:rPr>
          <w:rFonts w:eastAsia="Times New Roman"/>
          <w:b w:val="0"/>
          <w:i/>
          <w:sz w:val="24"/>
          <w:szCs w:val="24"/>
          <w:lang w:eastAsia="pt-BR"/>
        </w:rPr>
        <w:t xml:space="preserve"> </w:t>
      </w:r>
      <w:proofErr w:type="spellStart"/>
      <w:r w:rsidRPr="00DD794B">
        <w:rPr>
          <w:rFonts w:eastAsia="Times New Roman"/>
          <w:b w:val="0"/>
          <w:i/>
          <w:sz w:val="24"/>
          <w:szCs w:val="24"/>
          <w:lang w:eastAsia="pt-BR"/>
        </w:rPr>
        <w:t>field</w:t>
      </w:r>
      <w:proofErr w:type="spellEnd"/>
      <w:r w:rsidRPr="00DD794B">
        <w:rPr>
          <w:rFonts w:eastAsia="Times New Roman"/>
          <w:b w:val="0"/>
          <w:i/>
          <w:sz w:val="24"/>
          <w:szCs w:val="24"/>
          <w:lang w:eastAsia="pt-BR"/>
        </w:rPr>
        <w:t xml:space="preserve"> </w:t>
      </w:r>
      <w:proofErr w:type="spellStart"/>
      <w:r w:rsidRPr="00DD794B">
        <w:rPr>
          <w:rFonts w:eastAsia="Times New Roman"/>
          <w:b w:val="0"/>
          <w:i/>
          <w:sz w:val="24"/>
          <w:szCs w:val="24"/>
          <w:lang w:eastAsia="pt-BR"/>
        </w:rPr>
        <w:t>of</w:t>
      </w:r>
      <w:proofErr w:type="spellEnd"/>
      <w:r w:rsidRPr="00DD794B">
        <w:rPr>
          <w:rFonts w:eastAsia="Times New Roman"/>
          <w:b w:val="0"/>
          <w:i/>
          <w:sz w:val="24"/>
          <w:szCs w:val="24"/>
          <w:lang w:eastAsia="pt-BR"/>
        </w:rPr>
        <w:t xml:space="preserve"> </w:t>
      </w:r>
      <w:proofErr w:type="spellStart"/>
      <w:r w:rsidRPr="00DD794B">
        <w:rPr>
          <w:rFonts w:eastAsia="Times New Roman"/>
          <w:b w:val="0"/>
          <w:i/>
          <w:sz w:val="24"/>
          <w:szCs w:val="24"/>
          <w:lang w:eastAsia="pt-BR"/>
        </w:rPr>
        <w:t>Applied</w:t>
      </w:r>
      <w:proofErr w:type="spellEnd"/>
      <w:r w:rsidRPr="00DD794B">
        <w:rPr>
          <w:rFonts w:eastAsia="Times New Roman"/>
          <w:b w:val="0"/>
          <w:i/>
          <w:sz w:val="24"/>
          <w:szCs w:val="24"/>
          <w:lang w:eastAsia="pt-BR"/>
        </w:rPr>
        <w:t xml:space="preserve"> </w:t>
      </w:r>
      <w:proofErr w:type="spellStart"/>
      <w:r w:rsidRPr="00DD794B">
        <w:rPr>
          <w:rFonts w:eastAsia="Times New Roman"/>
          <w:b w:val="0"/>
          <w:i/>
          <w:sz w:val="24"/>
          <w:szCs w:val="24"/>
          <w:lang w:eastAsia="pt-BR"/>
        </w:rPr>
        <w:t>Statistics</w:t>
      </w:r>
      <w:proofErr w:type="spellEnd"/>
      <w:r w:rsidRPr="00DD794B">
        <w:rPr>
          <w:rFonts w:eastAsia="Times New Roman"/>
          <w:b w:val="0"/>
          <w:i/>
          <w:sz w:val="24"/>
          <w:szCs w:val="24"/>
          <w:lang w:eastAsia="pt-BR"/>
        </w:rPr>
        <w:t xml:space="preserve">, software </w:t>
      </w:r>
      <w:proofErr w:type="spellStart"/>
      <w:r w:rsidRPr="00DD794B">
        <w:rPr>
          <w:rFonts w:eastAsia="Times New Roman"/>
          <w:b w:val="0"/>
          <w:i/>
          <w:sz w:val="24"/>
          <w:szCs w:val="24"/>
          <w:lang w:eastAsia="pt-BR"/>
        </w:rPr>
        <w:t>was</w:t>
      </w:r>
      <w:proofErr w:type="spellEnd"/>
      <w:r w:rsidRPr="00DD794B">
        <w:rPr>
          <w:rFonts w:eastAsia="Times New Roman"/>
          <w:b w:val="0"/>
          <w:i/>
          <w:sz w:val="24"/>
          <w:szCs w:val="24"/>
          <w:lang w:eastAsia="pt-BR"/>
        </w:rPr>
        <w:t xml:space="preserve"> </w:t>
      </w:r>
      <w:proofErr w:type="spellStart"/>
      <w:r w:rsidRPr="00DD794B">
        <w:rPr>
          <w:rFonts w:eastAsia="Times New Roman"/>
          <w:b w:val="0"/>
          <w:i/>
          <w:sz w:val="24"/>
          <w:szCs w:val="24"/>
          <w:lang w:eastAsia="pt-BR"/>
        </w:rPr>
        <w:t>developed</w:t>
      </w:r>
      <w:proofErr w:type="spellEnd"/>
      <w:r w:rsidRPr="00DD794B">
        <w:rPr>
          <w:rFonts w:eastAsia="Times New Roman"/>
          <w:b w:val="0"/>
          <w:i/>
          <w:sz w:val="24"/>
          <w:szCs w:val="24"/>
          <w:lang w:eastAsia="pt-BR"/>
        </w:rPr>
        <w:t xml:space="preserve"> </w:t>
      </w:r>
      <w:proofErr w:type="spellStart"/>
      <w:r w:rsidRPr="00DD794B">
        <w:rPr>
          <w:rFonts w:eastAsia="Times New Roman"/>
          <w:b w:val="0"/>
          <w:i/>
          <w:sz w:val="24"/>
          <w:szCs w:val="24"/>
          <w:lang w:eastAsia="pt-BR"/>
        </w:rPr>
        <w:t>integrating</w:t>
      </w:r>
      <w:proofErr w:type="spellEnd"/>
      <w:r w:rsidRPr="00DD794B">
        <w:rPr>
          <w:rFonts w:eastAsia="Times New Roman"/>
          <w:b w:val="0"/>
          <w:i/>
          <w:sz w:val="24"/>
          <w:szCs w:val="24"/>
          <w:lang w:eastAsia="pt-BR"/>
        </w:rPr>
        <w:t xml:space="preserve"> Data </w:t>
      </w:r>
      <w:proofErr w:type="spellStart"/>
      <w:r w:rsidRPr="00DD794B">
        <w:rPr>
          <w:rFonts w:eastAsia="Times New Roman"/>
          <w:b w:val="0"/>
          <w:i/>
          <w:sz w:val="24"/>
          <w:szCs w:val="24"/>
          <w:lang w:eastAsia="pt-BR"/>
        </w:rPr>
        <w:t>Structure</w:t>
      </w:r>
      <w:proofErr w:type="spellEnd"/>
      <w:r w:rsidRPr="00DD794B">
        <w:rPr>
          <w:rFonts w:eastAsia="Times New Roman"/>
          <w:b w:val="0"/>
          <w:i/>
          <w:sz w:val="24"/>
          <w:szCs w:val="24"/>
          <w:lang w:eastAsia="pt-BR"/>
        </w:rPr>
        <w:t xml:space="preserve">, </w:t>
      </w:r>
      <w:proofErr w:type="spellStart"/>
      <w:r w:rsidRPr="00DD794B">
        <w:rPr>
          <w:rFonts w:eastAsia="Times New Roman"/>
          <w:b w:val="0"/>
          <w:i/>
          <w:sz w:val="24"/>
          <w:szCs w:val="24"/>
          <w:lang w:eastAsia="pt-BR"/>
        </w:rPr>
        <w:t>Human</w:t>
      </w:r>
      <w:proofErr w:type="spellEnd"/>
      <w:r w:rsidRPr="00DD794B">
        <w:rPr>
          <w:rFonts w:eastAsia="Times New Roman"/>
          <w:b w:val="0"/>
          <w:i/>
          <w:sz w:val="24"/>
          <w:szCs w:val="24"/>
          <w:lang w:eastAsia="pt-BR"/>
        </w:rPr>
        <w:t xml:space="preserve"> Computer </w:t>
      </w:r>
      <w:proofErr w:type="spellStart"/>
      <w:r w:rsidRPr="00DD794B">
        <w:rPr>
          <w:rFonts w:eastAsia="Times New Roman"/>
          <w:b w:val="0"/>
          <w:i/>
          <w:sz w:val="24"/>
          <w:szCs w:val="24"/>
          <w:lang w:eastAsia="pt-BR"/>
        </w:rPr>
        <w:t>Interaction</w:t>
      </w:r>
      <w:proofErr w:type="spellEnd"/>
      <w:r w:rsidRPr="00DD794B">
        <w:rPr>
          <w:rFonts w:eastAsia="Times New Roman"/>
          <w:b w:val="0"/>
          <w:i/>
          <w:sz w:val="24"/>
          <w:szCs w:val="24"/>
          <w:lang w:eastAsia="pt-BR"/>
        </w:rPr>
        <w:t xml:space="preserve"> </w:t>
      </w:r>
      <w:proofErr w:type="spellStart"/>
      <w:r w:rsidRPr="00DD794B">
        <w:rPr>
          <w:rFonts w:eastAsia="Times New Roman"/>
          <w:b w:val="0"/>
          <w:i/>
          <w:sz w:val="24"/>
          <w:szCs w:val="24"/>
          <w:lang w:eastAsia="pt-BR"/>
        </w:rPr>
        <w:t>and</w:t>
      </w:r>
      <w:proofErr w:type="spellEnd"/>
      <w:r w:rsidRPr="00DD794B">
        <w:rPr>
          <w:rFonts w:eastAsia="Times New Roman"/>
          <w:b w:val="0"/>
          <w:i/>
          <w:sz w:val="24"/>
          <w:szCs w:val="24"/>
          <w:lang w:eastAsia="pt-BR"/>
        </w:rPr>
        <w:t xml:space="preserve"> Software </w:t>
      </w:r>
      <w:proofErr w:type="spellStart"/>
      <w:r w:rsidRPr="00DD794B">
        <w:rPr>
          <w:rFonts w:eastAsia="Times New Roman"/>
          <w:b w:val="0"/>
          <w:i/>
          <w:sz w:val="24"/>
          <w:szCs w:val="24"/>
          <w:lang w:eastAsia="pt-BR"/>
        </w:rPr>
        <w:t>Engineering</w:t>
      </w:r>
      <w:proofErr w:type="spellEnd"/>
      <w:r w:rsidRPr="00DD794B">
        <w:rPr>
          <w:rFonts w:eastAsia="Times New Roman"/>
          <w:b w:val="0"/>
          <w:i/>
          <w:sz w:val="24"/>
          <w:szCs w:val="24"/>
          <w:lang w:eastAsia="pt-BR"/>
        </w:rPr>
        <w:t xml:space="preserve"> II, </w:t>
      </w:r>
      <w:proofErr w:type="spellStart"/>
      <w:r w:rsidRPr="00DD794B">
        <w:rPr>
          <w:rFonts w:eastAsia="Times New Roman"/>
          <w:b w:val="0"/>
          <w:i/>
          <w:sz w:val="24"/>
          <w:szCs w:val="24"/>
          <w:lang w:eastAsia="pt-BR"/>
        </w:rPr>
        <w:t>capable</w:t>
      </w:r>
      <w:proofErr w:type="spellEnd"/>
      <w:r w:rsidRPr="00DD794B">
        <w:rPr>
          <w:rFonts w:eastAsia="Times New Roman"/>
          <w:b w:val="0"/>
          <w:i/>
          <w:sz w:val="24"/>
          <w:szCs w:val="24"/>
          <w:lang w:eastAsia="pt-BR"/>
        </w:rPr>
        <w:t xml:space="preserve"> </w:t>
      </w:r>
      <w:proofErr w:type="spellStart"/>
      <w:r w:rsidRPr="00DD794B">
        <w:rPr>
          <w:rFonts w:eastAsia="Times New Roman"/>
          <w:b w:val="0"/>
          <w:i/>
          <w:sz w:val="24"/>
          <w:szCs w:val="24"/>
          <w:lang w:eastAsia="pt-BR"/>
        </w:rPr>
        <w:t>of</w:t>
      </w:r>
      <w:proofErr w:type="spellEnd"/>
      <w:r w:rsidRPr="00DD794B">
        <w:rPr>
          <w:rFonts w:eastAsia="Times New Roman"/>
          <w:b w:val="0"/>
          <w:i/>
          <w:sz w:val="24"/>
          <w:szCs w:val="24"/>
          <w:lang w:eastAsia="pt-BR"/>
        </w:rPr>
        <w:t xml:space="preserve"> </w:t>
      </w:r>
      <w:proofErr w:type="spellStart"/>
      <w:r w:rsidRPr="00DD794B">
        <w:rPr>
          <w:rFonts w:eastAsia="Times New Roman"/>
          <w:b w:val="0"/>
          <w:i/>
          <w:sz w:val="24"/>
          <w:szCs w:val="24"/>
          <w:lang w:eastAsia="pt-BR"/>
        </w:rPr>
        <w:t>calculating</w:t>
      </w:r>
      <w:proofErr w:type="spellEnd"/>
      <w:r w:rsidRPr="00DD794B">
        <w:rPr>
          <w:rFonts w:eastAsia="Times New Roman"/>
          <w:b w:val="0"/>
          <w:i/>
          <w:sz w:val="24"/>
          <w:szCs w:val="24"/>
          <w:lang w:eastAsia="pt-BR"/>
        </w:rPr>
        <w:t xml:space="preserve"> </w:t>
      </w:r>
      <w:proofErr w:type="spellStart"/>
      <w:r w:rsidRPr="00DD794B">
        <w:rPr>
          <w:rFonts w:eastAsia="Times New Roman"/>
          <w:b w:val="0"/>
          <w:i/>
          <w:sz w:val="24"/>
          <w:szCs w:val="24"/>
          <w:lang w:eastAsia="pt-BR"/>
        </w:rPr>
        <w:t>all</w:t>
      </w:r>
      <w:proofErr w:type="spellEnd"/>
      <w:r w:rsidRPr="00DD794B">
        <w:rPr>
          <w:rFonts w:eastAsia="Times New Roman"/>
          <w:b w:val="0"/>
          <w:i/>
          <w:sz w:val="24"/>
          <w:szCs w:val="24"/>
          <w:lang w:eastAsia="pt-BR"/>
        </w:rPr>
        <w:t xml:space="preserve"> </w:t>
      </w:r>
      <w:proofErr w:type="spellStart"/>
      <w:r w:rsidRPr="00DD794B">
        <w:rPr>
          <w:rFonts w:eastAsia="Times New Roman"/>
          <w:b w:val="0"/>
          <w:i/>
          <w:sz w:val="24"/>
          <w:szCs w:val="24"/>
          <w:lang w:eastAsia="pt-BR"/>
        </w:rPr>
        <w:t>operations</w:t>
      </w:r>
      <w:proofErr w:type="spellEnd"/>
      <w:r w:rsidRPr="00DD794B">
        <w:rPr>
          <w:rFonts w:eastAsia="Times New Roman"/>
          <w:b w:val="0"/>
          <w:i/>
          <w:sz w:val="24"/>
          <w:szCs w:val="24"/>
          <w:lang w:eastAsia="pt-BR"/>
        </w:rPr>
        <w:t xml:space="preserve"> </w:t>
      </w:r>
      <w:proofErr w:type="spellStart"/>
      <w:r w:rsidRPr="00DD794B">
        <w:rPr>
          <w:rFonts w:eastAsia="Times New Roman"/>
          <w:b w:val="0"/>
          <w:i/>
          <w:sz w:val="24"/>
          <w:szCs w:val="24"/>
          <w:lang w:eastAsia="pt-BR"/>
        </w:rPr>
        <w:t>of</w:t>
      </w:r>
      <w:proofErr w:type="spellEnd"/>
      <w:r w:rsidRPr="00DD794B">
        <w:rPr>
          <w:rFonts w:eastAsia="Times New Roman"/>
          <w:b w:val="0"/>
          <w:i/>
          <w:sz w:val="24"/>
          <w:szCs w:val="24"/>
          <w:lang w:eastAsia="pt-BR"/>
        </w:rPr>
        <w:t xml:space="preserve"> </w:t>
      </w:r>
      <w:proofErr w:type="spellStart"/>
      <w:r w:rsidRPr="00DD794B">
        <w:rPr>
          <w:rFonts w:eastAsia="Times New Roman"/>
          <w:b w:val="0"/>
          <w:i/>
          <w:sz w:val="24"/>
          <w:szCs w:val="24"/>
          <w:lang w:eastAsia="pt-BR"/>
        </w:rPr>
        <w:t>Descriptive</w:t>
      </w:r>
      <w:proofErr w:type="spellEnd"/>
      <w:r w:rsidRPr="00DD794B">
        <w:rPr>
          <w:rFonts w:eastAsia="Times New Roman"/>
          <w:b w:val="0"/>
          <w:i/>
          <w:sz w:val="24"/>
          <w:szCs w:val="24"/>
          <w:lang w:eastAsia="pt-BR"/>
        </w:rPr>
        <w:t xml:space="preserve"> </w:t>
      </w:r>
      <w:proofErr w:type="spellStart"/>
      <w:r w:rsidRPr="00DD794B">
        <w:rPr>
          <w:rFonts w:eastAsia="Times New Roman"/>
          <w:b w:val="0"/>
          <w:i/>
          <w:sz w:val="24"/>
          <w:szCs w:val="24"/>
          <w:lang w:eastAsia="pt-BR"/>
        </w:rPr>
        <w:t>Statistics</w:t>
      </w:r>
      <w:proofErr w:type="spellEnd"/>
      <w:r w:rsidRPr="00DD794B">
        <w:rPr>
          <w:rFonts w:eastAsia="Times New Roman"/>
          <w:b w:val="0"/>
          <w:i/>
          <w:sz w:val="24"/>
          <w:szCs w:val="24"/>
          <w:lang w:eastAsia="pt-BR"/>
        </w:rPr>
        <w:t xml:space="preserve">, </w:t>
      </w:r>
      <w:proofErr w:type="spellStart"/>
      <w:r w:rsidRPr="00DD794B">
        <w:rPr>
          <w:rFonts w:eastAsia="Times New Roman"/>
          <w:b w:val="0"/>
          <w:i/>
          <w:sz w:val="24"/>
          <w:szCs w:val="24"/>
          <w:lang w:eastAsia="pt-BR"/>
        </w:rPr>
        <w:t>Probability</w:t>
      </w:r>
      <w:proofErr w:type="spellEnd"/>
      <w:r w:rsidRPr="00DD794B">
        <w:rPr>
          <w:rFonts w:eastAsia="Times New Roman"/>
          <w:b w:val="0"/>
          <w:i/>
          <w:sz w:val="24"/>
          <w:szCs w:val="24"/>
          <w:lang w:eastAsia="pt-BR"/>
        </w:rPr>
        <w:t xml:space="preserve">, </w:t>
      </w:r>
      <w:proofErr w:type="spellStart"/>
      <w:r w:rsidRPr="00DD794B">
        <w:rPr>
          <w:rFonts w:eastAsia="Times New Roman"/>
          <w:b w:val="0"/>
          <w:i/>
          <w:sz w:val="24"/>
          <w:szCs w:val="24"/>
          <w:lang w:eastAsia="pt-BR"/>
        </w:rPr>
        <w:t>Correlation</w:t>
      </w:r>
      <w:proofErr w:type="spellEnd"/>
      <w:r w:rsidRPr="00DD794B">
        <w:rPr>
          <w:rFonts w:eastAsia="Times New Roman"/>
          <w:b w:val="0"/>
          <w:i/>
          <w:sz w:val="24"/>
          <w:szCs w:val="24"/>
          <w:lang w:eastAsia="pt-BR"/>
        </w:rPr>
        <w:t xml:space="preserve"> </w:t>
      </w:r>
      <w:proofErr w:type="spellStart"/>
      <w:r w:rsidRPr="00DD794B">
        <w:rPr>
          <w:rFonts w:eastAsia="Times New Roman"/>
          <w:b w:val="0"/>
          <w:i/>
          <w:sz w:val="24"/>
          <w:szCs w:val="24"/>
          <w:lang w:eastAsia="pt-BR"/>
        </w:rPr>
        <w:t>and</w:t>
      </w:r>
      <w:proofErr w:type="spellEnd"/>
      <w:r w:rsidRPr="00DD794B">
        <w:rPr>
          <w:rFonts w:eastAsia="Times New Roman"/>
          <w:b w:val="0"/>
          <w:i/>
          <w:sz w:val="24"/>
          <w:szCs w:val="24"/>
          <w:lang w:eastAsia="pt-BR"/>
        </w:rPr>
        <w:t xml:space="preserve"> </w:t>
      </w:r>
      <w:proofErr w:type="spellStart"/>
      <w:r w:rsidRPr="00DD794B">
        <w:rPr>
          <w:rFonts w:eastAsia="Times New Roman"/>
          <w:b w:val="0"/>
          <w:i/>
          <w:sz w:val="24"/>
          <w:szCs w:val="24"/>
          <w:lang w:eastAsia="pt-BR"/>
        </w:rPr>
        <w:t>Regression</w:t>
      </w:r>
      <w:proofErr w:type="spellEnd"/>
      <w:r w:rsidRPr="00DD794B">
        <w:rPr>
          <w:rFonts w:eastAsia="Times New Roman"/>
          <w:b w:val="0"/>
          <w:i/>
          <w:sz w:val="24"/>
          <w:szCs w:val="24"/>
          <w:lang w:eastAsia="pt-BR"/>
        </w:rPr>
        <w:t xml:space="preserve">. It </w:t>
      </w:r>
      <w:proofErr w:type="spellStart"/>
      <w:r w:rsidRPr="00DD794B">
        <w:rPr>
          <w:rFonts w:eastAsia="Times New Roman"/>
          <w:b w:val="0"/>
          <w:i/>
          <w:sz w:val="24"/>
          <w:szCs w:val="24"/>
          <w:lang w:eastAsia="pt-BR"/>
        </w:rPr>
        <w:t>counts</w:t>
      </w:r>
      <w:proofErr w:type="spellEnd"/>
      <w:r w:rsidRPr="00DD794B">
        <w:rPr>
          <w:rFonts w:eastAsia="Times New Roman"/>
          <w:b w:val="0"/>
          <w:i/>
          <w:sz w:val="24"/>
          <w:szCs w:val="24"/>
          <w:lang w:eastAsia="pt-BR"/>
        </w:rPr>
        <w:t xml:space="preserve"> </w:t>
      </w:r>
      <w:proofErr w:type="spellStart"/>
      <w:r w:rsidRPr="00DD794B">
        <w:rPr>
          <w:rFonts w:eastAsia="Times New Roman"/>
          <w:b w:val="0"/>
          <w:i/>
          <w:sz w:val="24"/>
          <w:szCs w:val="24"/>
          <w:lang w:eastAsia="pt-BR"/>
        </w:rPr>
        <w:t>on</w:t>
      </w:r>
      <w:proofErr w:type="spellEnd"/>
      <w:r w:rsidRPr="00DD794B">
        <w:rPr>
          <w:rFonts w:eastAsia="Times New Roman"/>
          <w:b w:val="0"/>
          <w:i/>
          <w:sz w:val="24"/>
          <w:szCs w:val="24"/>
          <w:lang w:eastAsia="pt-BR"/>
        </w:rPr>
        <w:t xml:space="preserve"> </w:t>
      </w:r>
      <w:proofErr w:type="spellStart"/>
      <w:r w:rsidRPr="00DD794B">
        <w:rPr>
          <w:rFonts w:eastAsia="Times New Roman"/>
          <w:b w:val="0"/>
          <w:i/>
          <w:sz w:val="24"/>
          <w:szCs w:val="24"/>
          <w:lang w:eastAsia="pt-BR"/>
        </w:rPr>
        <w:t>tables</w:t>
      </w:r>
      <w:proofErr w:type="spellEnd"/>
      <w:r w:rsidRPr="00DD794B">
        <w:rPr>
          <w:rFonts w:eastAsia="Times New Roman"/>
          <w:b w:val="0"/>
          <w:i/>
          <w:sz w:val="24"/>
          <w:szCs w:val="24"/>
          <w:lang w:eastAsia="pt-BR"/>
        </w:rPr>
        <w:t xml:space="preserve"> </w:t>
      </w:r>
      <w:proofErr w:type="spellStart"/>
      <w:r w:rsidRPr="00DD794B">
        <w:rPr>
          <w:rFonts w:eastAsia="Times New Roman"/>
          <w:b w:val="0"/>
          <w:i/>
          <w:sz w:val="24"/>
          <w:szCs w:val="24"/>
          <w:lang w:eastAsia="pt-BR"/>
        </w:rPr>
        <w:t>and</w:t>
      </w:r>
      <w:proofErr w:type="spellEnd"/>
      <w:r w:rsidRPr="00DD794B">
        <w:rPr>
          <w:rFonts w:eastAsia="Times New Roman"/>
          <w:b w:val="0"/>
          <w:i/>
          <w:sz w:val="24"/>
          <w:szCs w:val="24"/>
          <w:lang w:eastAsia="pt-BR"/>
        </w:rPr>
        <w:t xml:space="preserve"> </w:t>
      </w:r>
      <w:proofErr w:type="spellStart"/>
      <w:r w:rsidRPr="00DD794B">
        <w:rPr>
          <w:rFonts w:eastAsia="Times New Roman"/>
          <w:b w:val="0"/>
          <w:i/>
          <w:sz w:val="24"/>
          <w:szCs w:val="24"/>
          <w:lang w:eastAsia="pt-BR"/>
        </w:rPr>
        <w:t>graphs</w:t>
      </w:r>
      <w:proofErr w:type="spellEnd"/>
      <w:r w:rsidRPr="00DD794B">
        <w:rPr>
          <w:rFonts w:eastAsia="Times New Roman"/>
          <w:b w:val="0"/>
          <w:i/>
          <w:sz w:val="24"/>
          <w:szCs w:val="24"/>
          <w:lang w:eastAsia="pt-BR"/>
        </w:rPr>
        <w:t xml:space="preserve"> </w:t>
      </w:r>
      <w:proofErr w:type="spellStart"/>
      <w:r w:rsidRPr="00DD794B">
        <w:rPr>
          <w:rFonts w:eastAsia="Times New Roman"/>
          <w:b w:val="0"/>
          <w:i/>
          <w:sz w:val="24"/>
          <w:szCs w:val="24"/>
          <w:lang w:eastAsia="pt-BR"/>
        </w:rPr>
        <w:t>that</w:t>
      </w:r>
      <w:proofErr w:type="spellEnd"/>
      <w:r w:rsidRPr="00DD794B">
        <w:rPr>
          <w:rFonts w:eastAsia="Times New Roman"/>
          <w:b w:val="0"/>
          <w:i/>
          <w:sz w:val="24"/>
          <w:szCs w:val="24"/>
          <w:lang w:eastAsia="pt-BR"/>
        </w:rPr>
        <w:t xml:space="preserve"> help </w:t>
      </w:r>
      <w:proofErr w:type="spellStart"/>
      <w:r w:rsidRPr="00DD794B">
        <w:rPr>
          <w:rFonts w:eastAsia="Times New Roman"/>
          <w:b w:val="0"/>
          <w:i/>
          <w:sz w:val="24"/>
          <w:szCs w:val="24"/>
          <w:lang w:eastAsia="pt-BR"/>
        </w:rPr>
        <w:t>the</w:t>
      </w:r>
      <w:proofErr w:type="spellEnd"/>
      <w:r w:rsidRPr="00DD794B">
        <w:rPr>
          <w:rFonts w:eastAsia="Times New Roman"/>
          <w:b w:val="0"/>
          <w:i/>
          <w:sz w:val="24"/>
          <w:szCs w:val="24"/>
          <w:lang w:eastAsia="pt-BR"/>
        </w:rPr>
        <w:t xml:space="preserve"> </w:t>
      </w:r>
      <w:proofErr w:type="spellStart"/>
      <w:r w:rsidRPr="00DD794B">
        <w:rPr>
          <w:rFonts w:eastAsia="Times New Roman"/>
          <w:b w:val="0"/>
          <w:i/>
          <w:sz w:val="24"/>
          <w:szCs w:val="24"/>
          <w:lang w:eastAsia="pt-BR"/>
        </w:rPr>
        <w:t>user</w:t>
      </w:r>
      <w:proofErr w:type="spellEnd"/>
      <w:r w:rsidRPr="00DD794B">
        <w:rPr>
          <w:rFonts w:eastAsia="Times New Roman"/>
          <w:b w:val="0"/>
          <w:i/>
          <w:sz w:val="24"/>
          <w:szCs w:val="24"/>
          <w:lang w:eastAsia="pt-BR"/>
        </w:rPr>
        <w:t xml:space="preserve"> </w:t>
      </w:r>
      <w:proofErr w:type="spellStart"/>
      <w:r w:rsidRPr="00DD794B">
        <w:rPr>
          <w:rFonts w:eastAsia="Times New Roman"/>
          <w:b w:val="0"/>
          <w:i/>
          <w:sz w:val="24"/>
          <w:szCs w:val="24"/>
          <w:lang w:eastAsia="pt-BR"/>
        </w:rPr>
        <w:t>to</w:t>
      </w:r>
      <w:proofErr w:type="spellEnd"/>
      <w:r w:rsidRPr="00DD794B">
        <w:rPr>
          <w:rFonts w:eastAsia="Times New Roman"/>
          <w:b w:val="0"/>
          <w:i/>
          <w:sz w:val="24"/>
          <w:szCs w:val="24"/>
          <w:lang w:eastAsia="pt-BR"/>
        </w:rPr>
        <w:t xml:space="preserve"> </w:t>
      </w:r>
      <w:proofErr w:type="spellStart"/>
      <w:r w:rsidRPr="00DD794B">
        <w:rPr>
          <w:rFonts w:eastAsia="Times New Roman"/>
          <w:b w:val="0"/>
          <w:i/>
          <w:sz w:val="24"/>
          <w:szCs w:val="24"/>
          <w:lang w:eastAsia="pt-BR"/>
        </w:rPr>
        <w:t>have</w:t>
      </w:r>
      <w:proofErr w:type="spellEnd"/>
      <w:r w:rsidRPr="00DD794B">
        <w:rPr>
          <w:rFonts w:eastAsia="Times New Roman"/>
          <w:b w:val="0"/>
          <w:i/>
          <w:sz w:val="24"/>
          <w:szCs w:val="24"/>
          <w:lang w:eastAsia="pt-BR"/>
        </w:rPr>
        <w:t xml:space="preserve"> </w:t>
      </w:r>
      <w:proofErr w:type="spellStart"/>
      <w:r w:rsidRPr="00DD794B">
        <w:rPr>
          <w:rFonts w:eastAsia="Times New Roman"/>
          <w:b w:val="0"/>
          <w:i/>
          <w:sz w:val="24"/>
          <w:szCs w:val="24"/>
          <w:lang w:eastAsia="pt-BR"/>
        </w:rPr>
        <w:t>an</w:t>
      </w:r>
      <w:proofErr w:type="spellEnd"/>
      <w:r w:rsidRPr="00DD794B">
        <w:rPr>
          <w:rFonts w:eastAsia="Times New Roman"/>
          <w:b w:val="0"/>
          <w:i/>
          <w:sz w:val="24"/>
          <w:szCs w:val="24"/>
          <w:lang w:eastAsia="pt-BR"/>
        </w:rPr>
        <w:t xml:space="preserve"> </w:t>
      </w:r>
      <w:proofErr w:type="spellStart"/>
      <w:r w:rsidRPr="00DD794B">
        <w:rPr>
          <w:rFonts w:eastAsia="Times New Roman"/>
          <w:b w:val="0"/>
          <w:i/>
          <w:sz w:val="24"/>
          <w:szCs w:val="24"/>
          <w:lang w:eastAsia="pt-BR"/>
        </w:rPr>
        <w:t>easy</w:t>
      </w:r>
      <w:proofErr w:type="spellEnd"/>
      <w:r w:rsidRPr="00DD794B">
        <w:rPr>
          <w:rFonts w:eastAsia="Times New Roman"/>
          <w:b w:val="0"/>
          <w:i/>
          <w:sz w:val="24"/>
          <w:szCs w:val="24"/>
          <w:lang w:eastAsia="pt-BR"/>
        </w:rPr>
        <w:t xml:space="preserve"> </w:t>
      </w:r>
      <w:proofErr w:type="spellStart"/>
      <w:r w:rsidRPr="00DD794B">
        <w:rPr>
          <w:rFonts w:eastAsia="Times New Roman"/>
          <w:b w:val="0"/>
          <w:i/>
          <w:sz w:val="24"/>
          <w:szCs w:val="24"/>
          <w:lang w:eastAsia="pt-BR"/>
        </w:rPr>
        <w:t>understanding</w:t>
      </w:r>
      <w:proofErr w:type="spellEnd"/>
      <w:r w:rsidRPr="00DD794B">
        <w:rPr>
          <w:rFonts w:eastAsia="Times New Roman"/>
          <w:b w:val="0"/>
          <w:i/>
          <w:sz w:val="24"/>
          <w:szCs w:val="24"/>
          <w:lang w:eastAsia="pt-BR"/>
        </w:rPr>
        <w:t xml:space="preserve">, </w:t>
      </w:r>
      <w:proofErr w:type="spellStart"/>
      <w:r w:rsidRPr="00DD794B">
        <w:rPr>
          <w:rFonts w:eastAsia="Times New Roman"/>
          <w:b w:val="0"/>
          <w:i/>
          <w:sz w:val="24"/>
          <w:szCs w:val="24"/>
          <w:lang w:eastAsia="pt-BR"/>
        </w:rPr>
        <w:t>with</w:t>
      </w:r>
      <w:proofErr w:type="spellEnd"/>
      <w:r w:rsidRPr="00DD794B">
        <w:rPr>
          <w:rFonts w:eastAsia="Times New Roman"/>
          <w:b w:val="0"/>
          <w:i/>
          <w:sz w:val="24"/>
          <w:szCs w:val="24"/>
          <w:lang w:eastAsia="pt-BR"/>
        </w:rPr>
        <w:t xml:space="preserve"> </w:t>
      </w:r>
      <w:proofErr w:type="spellStart"/>
      <w:r w:rsidRPr="00DD794B">
        <w:rPr>
          <w:rFonts w:eastAsia="Times New Roman"/>
          <w:b w:val="0"/>
          <w:i/>
          <w:sz w:val="24"/>
          <w:szCs w:val="24"/>
          <w:lang w:eastAsia="pt-BR"/>
        </w:rPr>
        <w:t>an</w:t>
      </w:r>
      <w:proofErr w:type="spellEnd"/>
      <w:r w:rsidRPr="00DD794B">
        <w:rPr>
          <w:rFonts w:eastAsia="Times New Roman"/>
          <w:b w:val="0"/>
          <w:i/>
          <w:sz w:val="24"/>
          <w:szCs w:val="24"/>
          <w:lang w:eastAsia="pt-BR"/>
        </w:rPr>
        <w:t xml:space="preserve"> </w:t>
      </w:r>
      <w:proofErr w:type="spellStart"/>
      <w:r w:rsidRPr="00DD794B">
        <w:rPr>
          <w:rFonts w:eastAsia="Times New Roman"/>
          <w:b w:val="0"/>
          <w:i/>
          <w:sz w:val="24"/>
          <w:szCs w:val="24"/>
          <w:lang w:eastAsia="pt-BR"/>
        </w:rPr>
        <w:t>intuitive</w:t>
      </w:r>
      <w:proofErr w:type="spellEnd"/>
      <w:r w:rsidRPr="00DD794B">
        <w:rPr>
          <w:rFonts w:eastAsia="Times New Roman"/>
          <w:b w:val="0"/>
          <w:i/>
          <w:sz w:val="24"/>
          <w:szCs w:val="24"/>
          <w:lang w:eastAsia="pt-BR"/>
        </w:rPr>
        <w:t xml:space="preserve"> interface, </w:t>
      </w:r>
      <w:proofErr w:type="spellStart"/>
      <w:r w:rsidRPr="00DD794B">
        <w:rPr>
          <w:rFonts w:eastAsia="Times New Roman"/>
          <w:b w:val="0"/>
          <w:i/>
          <w:sz w:val="24"/>
          <w:szCs w:val="24"/>
          <w:lang w:eastAsia="pt-BR"/>
        </w:rPr>
        <w:t>being</w:t>
      </w:r>
      <w:proofErr w:type="spellEnd"/>
      <w:r w:rsidRPr="00DD794B">
        <w:rPr>
          <w:rFonts w:eastAsia="Times New Roman"/>
          <w:b w:val="0"/>
          <w:i/>
          <w:sz w:val="24"/>
          <w:szCs w:val="24"/>
          <w:lang w:eastAsia="pt-BR"/>
        </w:rPr>
        <w:t xml:space="preserve"> </w:t>
      </w:r>
      <w:proofErr w:type="spellStart"/>
      <w:r w:rsidRPr="00DD794B">
        <w:rPr>
          <w:rFonts w:eastAsia="Times New Roman"/>
          <w:b w:val="0"/>
          <w:i/>
          <w:sz w:val="24"/>
          <w:szCs w:val="24"/>
          <w:lang w:eastAsia="pt-BR"/>
        </w:rPr>
        <w:t>able</w:t>
      </w:r>
      <w:proofErr w:type="spellEnd"/>
      <w:r w:rsidRPr="00DD794B">
        <w:rPr>
          <w:rFonts w:eastAsia="Times New Roman"/>
          <w:b w:val="0"/>
          <w:i/>
          <w:sz w:val="24"/>
          <w:szCs w:val="24"/>
          <w:lang w:eastAsia="pt-BR"/>
        </w:rPr>
        <w:t xml:space="preserve"> </w:t>
      </w:r>
      <w:proofErr w:type="spellStart"/>
      <w:r w:rsidRPr="00DD794B">
        <w:rPr>
          <w:rFonts w:eastAsia="Times New Roman"/>
          <w:b w:val="0"/>
          <w:i/>
          <w:sz w:val="24"/>
          <w:szCs w:val="24"/>
          <w:lang w:eastAsia="pt-BR"/>
        </w:rPr>
        <w:t>to</w:t>
      </w:r>
      <w:proofErr w:type="spellEnd"/>
      <w:r w:rsidRPr="00DD794B">
        <w:rPr>
          <w:rFonts w:eastAsia="Times New Roman"/>
          <w:b w:val="0"/>
          <w:i/>
          <w:sz w:val="24"/>
          <w:szCs w:val="24"/>
          <w:lang w:eastAsia="pt-BR"/>
        </w:rPr>
        <w:t xml:space="preserve"> </w:t>
      </w:r>
      <w:proofErr w:type="spellStart"/>
      <w:r w:rsidRPr="00DD794B">
        <w:rPr>
          <w:rFonts w:eastAsia="Times New Roman"/>
          <w:b w:val="0"/>
          <w:i/>
          <w:sz w:val="24"/>
          <w:szCs w:val="24"/>
          <w:lang w:eastAsia="pt-BR"/>
        </w:rPr>
        <w:t>be</w:t>
      </w:r>
      <w:proofErr w:type="spellEnd"/>
      <w:r w:rsidRPr="00DD794B">
        <w:rPr>
          <w:rFonts w:eastAsia="Times New Roman"/>
          <w:b w:val="0"/>
          <w:i/>
          <w:sz w:val="24"/>
          <w:szCs w:val="24"/>
          <w:lang w:eastAsia="pt-BR"/>
        </w:rPr>
        <w:t xml:space="preserve"> </w:t>
      </w:r>
      <w:proofErr w:type="spellStart"/>
      <w:r w:rsidRPr="00DD794B">
        <w:rPr>
          <w:rFonts w:eastAsia="Times New Roman"/>
          <w:b w:val="0"/>
          <w:i/>
          <w:sz w:val="24"/>
          <w:szCs w:val="24"/>
          <w:lang w:eastAsia="pt-BR"/>
        </w:rPr>
        <w:t>operated</w:t>
      </w:r>
      <w:proofErr w:type="spellEnd"/>
      <w:r w:rsidRPr="00DD794B">
        <w:rPr>
          <w:rFonts w:eastAsia="Times New Roman"/>
          <w:b w:val="0"/>
          <w:i/>
          <w:sz w:val="24"/>
          <w:szCs w:val="24"/>
          <w:lang w:eastAsia="pt-BR"/>
        </w:rPr>
        <w:t xml:space="preserve"> </w:t>
      </w:r>
      <w:proofErr w:type="spellStart"/>
      <w:r w:rsidRPr="00DD794B">
        <w:rPr>
          <w:rFonts w:eastAsia="Times New Roman"/>
          <w:b w:val="0"/>
          <w:i/>
          <w:sz w:val="24"/>
          <w:szCs w:val="24"/>
          <w:lang w:eastAsia="pt-BR"/>
        </w:rPr>
        <w:t>by</w:t>
      </w:r>
      <w:proofErr w:type="spellEnd"/>
      <w:r w:rsidRPr="00DD794B">
        <w:rPr>
          <w:rFonts w:eastAsia="Times New Roman"/>
          <w:b w:val="0"/>
          <w:i/>
          <w:sz w:val="24"/>
          <w:szCs w:val="24"/>
          <w:lang w:eastAsia="pt-BR"/>
        </w:rPr>
        <w:t xml:space="preserve"> </w:t>
      </w:r>
      <w:proofErr w:type="spellStart"/>
      <w:r w:rsidRPr="00DD794B">
        <w:rPr>
          <w:rFonts w:eastAsia="Times New Roman"/>
          <w:b w:val="0"/>
          <w:i/>
          <w:sz w:val="24"/>
          <w:szCs w:val="24"/>
          <w:lang w:eastAsia="pt-BR"/>
        </w:rPr>
        <w:t>users</w:t>
      </w:r>
      <w:proofErr w:type="spellEnd"/>
      <w:r w:rsidRPr="00DD794B">
        <w:rPr>
          <w:rFonts w:eastAsia="Times New Roman"/>
          <w:b w:val="0"/>
          <w:i/>
          <w:sz w:val="24"/>
          <w:szCs w:val="24"/>
          <w:lang w:eastAsia="pt-BR"/>
        </w:rPr>
        <w:t xml:space="preserve"> </w:t>
      </w:r>
      <w:proofErr w:type="spellStart"/>
      <w:r w:rsidRPr="00DD794B">
        <w:rPr>
          <w:rFonts w:eastAsia="Times New Roman"/>
          <w:b w:val="0"/>
          <w:i/>
          <w:sz w:val="24"/>
          <w:szCs w:val="24"/>
          <w:lang w:eastAsia="pt-BR"/>
        </w:rPr>
        <w:t>of</w:t>
      </w:r>
      <w:proofErr w:type="spellEnd"/>
      <w:r w:rsidRPr="00DD794B">
        <w:rPr>
          <w:rFonts w:eastAsia="Times New Roman"/>
          <w:b w:val="0"/>
          <w:i/>
          <w:sz w:val="24"/>
          <w:szCs w:val="24"/>
          <w:lang w:eastAsia="pt-BR"/>
        </w:rPr>
        <w:t xml:space="preserve"> </w:t>
      </w:r>
      <w:proofErr w:type="spellStart"/>
      <w:r w:rsidRPr="00DD794B">
        <w:rPr>
          <w:rFonts w:eastAsia="Times New Roman"/>
          <w:b w:val="0"/>
          <w:i/>
          <w:sz w:val="24"/>
          <w:szCs w:val="24"/>
          <w:lang w:eastAsia="pt-BR"/>
        </w:rPr>
        <w:t>diverse</w:t>
      </w:r>
      <w:proofErr w:type="spellEnd"/>
      <w:r w:rsidRPr="00DD794B">
        <w:rPr>
          <w:rFonts w:eastAsia="Times New Roman"/>
          <w:b w:val="0"/>
          <w:i/>
          <w:sz w:val="24"/>
          <w:szCs w:val="24"/>
          <w:lang w:eastAsia="pt-BR"/>
        </w:rPr>
        <w:t xml:space="preserve"> </w:t>
      </w:r>
      <w:proofErr w:type="spellStart"/>
      <w:r w:rsidRPr="00DD794B">
        <w:rPr>
          <w:rFonts w:eastAsia="Times New Roman"/>
          <w:b w:val="0"/>
          <w:i/>
          <w:sz w:val="24"/>
          <w:szCs w:val="24"/>
          <w:lang w:eastAsia="pt-BR"/>
        </w:rPr>
        <w:t>areas</w:t>
      </w:r>
      <w:proofErr w:type="spellEnd"/>
      <w:r w:rsidRPr="00DD794B">
        <w:rPr>
          <w:rFonts w:eastAsia="Times New Roman"/>
          <w:b w:val="0"/>
          <w:i/>
          <w:sz w:val="24"/>
          <w:szCs w:val="24"/>
          <w:lang w:eastAsia="pt-BR"/>
        </w:rPr>
        <w:t xml:space="preserve">. The </w:t>
      </w:r>
      <w:proofErr w:type="spellStart"/>
      <w:r w:rsidRPr="00DD794B">
        <w:rPr>
          <w:rFonts w:eastAsia="Times New Roman"/>
          <w:b w:val="0"/>
          <w:i/>
          <w:sz w:val="24"/>
          <w:szCs w:val="24"/>
          <w:lang w:eastAsia="pt-BR"/>
        </w:rPr>
        <w:t>user</w:t>
      </w:r>
      <w:proofErr w:type="spellEnd"/>
      <w:r w:rsidRPr="00DD794B">
        <w:rPr>
          <w:rFonts w:eastAsia="Times New Roman"/>
          <w:b w:val="0"/>
          <w:i/>
          <w:sz w:val="24"/>
          <w:szCs w:val="24"/>
          <w:lang w:eastAsia="pt-BR"/>
        </w:rPr>
        <w:t xml:space="preserve"> must </w:t>
      </w:r>
      <w:proofErr w:type="spellStart"/>
      <w:r w:rsidRPr="00DD794B">
        <w:rPr>
          <w:rFonts w:eastAsia="Times New Roman"/>
          <w:b w:val="0"/>
          <w:i/>
          <w:sz w:val="24"/>
          <w:szCs w:val="24"/>
          <w:lang w:eastAsia="pt-BR"/>
        </w:rPr>
        <w:t>inform</w:t>
      </w:r>
      <w:proofErr w:type="spellEnd"/>
      <w:r w:rsidRPr="00DD794B">
        <w:rPr>
          <w:rFonts w:eastAsia="Times New Roman"/>
          <w:b w:val="0"/>
          <w:i/>
          <w:sz w:val="24"/>
          <w:szCs w:val="24"/>
          <w:lang w:eastAsia="pt-BR"/>
        </w:rPr>
        <w:t xml:space="preserve"> </w:t>
      </w:r>
      <w:proofErr w:type="spellStart"/>
      <w:r w:rsidRPr="00DD794B">
        <w:rPr>
          <w:rFonts w:eastAsia="Times New Roman"/>
          <w:b w:val="0"/>
          <w:i/>
          <w:sz w:val="24"/>
          <w:szCs w:val="24"/>
          <w:lang w:eastAsia="pt-BR"/>
        </w:rPr>
        <w:t>the</w:t>
      </w:r>
      <w:proofErr w:type="spellEnd"/>
      <w:r w:rsidRPr="00DD794B">
        <w:rPr>
          <w:rFonts w:eastAsia="Times New Roman"/>
          <w:b w:val="0"/>
          <w:i/>
          <w:sz w:val="24"/>
          <w:szCs w:val="24"/>
          <w:lang w:eastAsia="pt-BR"/>
        </w:rPr>
        <w:t xml:space="preserve"> data </w:t>
      </w:r>
      <w:proofErr w:type="spellStart"/>
      <w:r w:rsidRPr="00DD794B">
        <w:rPr>
          <w:rFonts w:eastAsia="Times New Roman"/>
          <w:b w:val="0"/>
          <w:i/>
          <w:sz w:val="24"/>
          <w:szCs w:val="24"/>
          <w:lang w:eastAsia="pt-BR"/>
        </w:rPr>
        <w:t>to</w:t>
      </w:r>
      <w:proofErr w:type="spellEnd"/>
      <w:r w:rsidRPr="00DD794B">
        <w:rPr>
          <w:rFonts w:eastAsia="Times New Roman"/>
          <w:b w:val="0"/>
          <w:i/>
          <w:sz w:val="24"/>
          <w:szCs w:val="24"/>
          <w:lang w:eastAsia="pt-BR"/>
        </w:rPr>
        <w:t xml:space="preserve"> </w:t>
      </w:r>
      <w:proofErr w:type="spellStart"/>
      <w:r w:rsidRPr="00DD794B">
        <w:rPr>
          <w:rFonts w:eastAsia="Times New Roman"/>
          <w:b w:val="0"/>
          <w:i/>
          <w:sz w:val="24"/>
          <w:szCs w:val="24"/>
          <w:lang w:eastAsia="pt-BR"/>
        </w:rPr>
        <w:t>be</w:t>
      </w:r>
      <w:proofErr w:type="spellEnd"/>
      <w:r w:rsidRPr="00DD794B">
        <w:rPr>
          <w:rFonts w:eastAsia="Times New Roman"/>
          <w:b w:val="0"/>
          <w:i/>
          <w:sz w:val="24"/>
          <w:szCs w:val="24"/>
          <w:lang w:eastAsia="pt-BR"/>
        </w:rPr>
        <w:t xml:space="preserve"> </w:t>
      </w:r>
      <w:proofErr w:type="spellStart"/>
      <w:r w:rsidRPr="00DD794B">
        <w:rPr>
          <w:rFonts w:eastAsia="Times New Roman"/>
          <w:b w:val="0"/>
          <w:i/>
          <w:sz w:val="24"/>
          <w:szCs w:val="24"/>
          <w:lang w:eastAsia="pt-BR"/>
        </w:rPr>
        <w:t>analyzed</w:t>
      </w:r>
      <w:proofErr w:type="spellEnd"/>
      <w:r w:rsidRPr="00DD794B">
        <w:rPr>
          <w:rFonts w:eastAsia="Times New Roman"/>
          <w:b w:val="0"/>
          <w:i/>
          <w:sz w:val="24"/>
          <w:szCs w:val="24"/>
          <w:lang w:eastAsia="pt-BR"/>
        </w:rPr>
        <w:t xml:space="preserve">, </w:t>
      </w:r>
      <w:proofErr w:type="spellStart"/>
      <w:r w:rsidRPr="00DD794B">
        <w:rPr>
          <w:rFonts w:eastAsia="Times New Roman"/>
          <w:b w:val="0"/>
          <w:i/>
          <w:sz w:val="24"/>
          <w:szCs w:val="24"/>
          <w:lang w:eastAsia="pt-BR"/>
        </w:rPr>
        <w:t>the</w:t>
      </w:r>
      <w:proofErr w:type="spellEnd"/>
      <w:r w:rsidRPr="00DD794B">
        <w:rPr>
          <w:rFonts w:eastAsia="Times New Roman"/>
          <w:b w:val="0"/>
          <w:i/>
          <w:sz w:val="24"/>
          <w:szCs w:val="24"/>
          <w:lang w:eastAsia="pt-BR"/>
        </w:rPr>
        <w:t xml:space="preserve"> software </w:t>
      </w:r>
      <w:proofErr w:type="spellStart"/>
      <w:r w:rsidRPr="00DD794B">
        <w:rPr>
          <w:rFonts w:eastAsia="Times New Roman"/>
          <w:b w:val="0"/>
          <w:i/>
          <w:sz w:val="24"/>
          <w:szCs w:val="24"/>
          <w:lang w:eastAsia="pt-BR"/>
        </w:rPr>
        <w:t>will</w:t>
      </w:r>
      <w:proofErr w:type="spellEnd"/>
      <w:r w:rsidRPr="00DD794B">
        <w:rPr>
          <w:rFonts w:eastAsia="Times New Roman"/>
          <w:b w:val="0"/>
          <w:i/>
          <w:sz w:val="24"/>
          <w:szCs w:val="24"/>
          <w:lang w:eastAsia="pt-BR"/>
        </w:rPr>
        <w:t xml:space="preserve"> </w:t>
      </w:r>
      <w:proofErr w:type="spellStart"/>
      <w:r w:rsidRPr="00DD794B">
        <w:rPr>
          <w:rFonts w:eastAsia="Times New Roman"/>
          <w:b w:val="0"/>
          <w:i/>
          <w:sz w:val="24"/>
          <w:szCs w:val="24"/>
          <w:lang w:eastAsia="pt-BR"/>
        </w:rPr>
        <w:t>perform</w:t>
      </w:r>
      <w:proofErr w:type="spellEnd"/>
      <w:r w:rsidRPr="00DD794B">
        <w:rPr>
          <w:rFonts w:eastAsia="Times New Roman"/>
          <w:b w:val="0"/>
          <w:i/>
          <w:sz w:val="24"/>
          <w:szCs w:val="24"/>
          <w:lang w:eastAsia="pt-BR"/>
        </w:rPr>
        <w:t xml:space="preserve"> </w:t>
      </w:r>
      <w:proofErr w:type="spellStart"/>
      <w:r w:rsidRPr="00DD794B">
        <w:rPr>
          <w:rFonts w:eastAsia="Times New Roman"/>
          <w:b w:val="0"/>
          <w:i/>
          <w:sz w:val="24"/>
          <w:szCs w:val="24"/>
          <w:lang w:eastAsia="pt-BR"/>
        </w:rPr>
        <w:t>the</w:t>
      </w:r>
      <w:proofErr w:type="spellEnd"/>
      <w:r w:rsidRPr="00DD794B">
        <w:rPr>
          <w:rFonts w:eastAsia="Times New Roman"/>
          <w:b w:val="0"/>
          <w:i/>
          <w:sz w:val="24"/>
          <w:szCs w:val="24"/>
          <w:lang w:eastAsia="pt-BR"/>
        </w:rPr>
        <w:t xml:space="preserve"> </w:t>
      </w:r>
      <w:proofErr w:type="spellStart"/>
      <w:r w:rsidRPr="00DD794B">
        <w:rPr>
          <w:rFonts w:eastAsia="Times New Roman"/>
          <w:b w:val="0"/>
          <w:i/>
          <w:sz w:val="24"/>
          <w:szCs w:val="24"/>
          <w:lang w:eastAsia="pt-BR"/>
        </w:rPr>
        <w:t>calculations</w:t>
      </w:r>
      <w:proofErr w:type="spellEnd"/>
      <w:r w:rsidRPr="00DD794B">
        <w:rPr>
          <w:rFonts w:eastAsia="Times New Roman"/>
          <w:b w:val="0"/>
          <w:i/>
          <w:sz w:val="24"/>
          <w:szCs w:val="24"/>
          <w:lang w:eastAsia="pt-BR"/>
        </w:rPr>
        <w:t xml:space="preserve"> </w:t>
      </w:r>
      <w:proofErr w:type="spellStart"/>
      <w:r w:rsidRPr="00DD794B">
        <w:rPr>
          <w:rFonts w:eastAsia="Times New Roman"/>
          <w:b w:val="0"/>
          <w:i/>
          <w:sz w:val="24"/>
          <w:szCs w:val="24"/>
          <w:lang w:eastAsia="pt-BR"/>
        </w:rPr>
        <w:t>by</w:t>
      </w:r>
      <w:proofErr w:type="spellEnd"/>
      <w:r w:rsidRPr="00DD794B">
        <w:rPr>
          <w:rFonts w:eastAsia="Times New Roman"/>
          <w:b w:val="0"/>
          <w:i/>
          <w:sz w:val="24"/>
          <w:szCs w:val="24"/>
          <w:lang w:eastAsia="pt-BR"/>
        </w:rPr>
        <w:t xml:space="preserve"> </w:t>
      </w:r>
      <w:proofErr w:type="spellStart"/>
      <w:r w:rsidRPr="00DD794B">
        <w:rPr>
          <w:rFonts w:eastAsia="Times New Roman"/>
          <w:b w:val="0"/>
          <w:i/>
          <w:sz w:val="24"/>
          <w:szCs w:val="24"/>
          <w:lang w:eastAsia="pt-BR"/>
        </w:rPr>
        <w:t>graphically</w:t>
      </w:r>
      <w:proofErr w:type="spellEnd"/>
      <w:r w:rsidRPr="00DD794B">
        <w:rPr>
          <w:rFonts w:eastAsia="Times New Roman"/>
          <w:b w:val="0"/>
          <w:i/>
          <w:sz w:val="24"/>
          <w:szCs w:val="24"/>
          <w:lang w:eastAsia="pt-BR"/>
        </w:rPr>
        <w:t xml:space="preserve"> </w:t>
      </w:r>
      <w:proofErr w:type="spellStart"/>
      <w:r w:rsidRPr="00DD794B">
        <w:rPr>
          <w:rFonts w:eastAsia="Times New Roman"/>
          <w:b w:val="0"/>
          <w:i/>
          <w:sz w:val="24"/>
          <w:szCs w:val="24"/>
          <w:lang w:eastAsia="pt-BR"/>
        </w:rPr>
        <w:t>and</w:t>
      </w:r>
      <w:proofErr w:type="spellEnd"/>
      <w:r w:rsidRPr="00DD794B">
        <w:rPr>
          <w:rFonts w:eastAsia="Times New Roman"/>
          <w:b w:val="0"/>
          <w:i/>
          <w:sz w:val="24"/>
          <w:szCs w:val="24"/>
          <w:lang w:eastAsia="pt-BR"/>
        </w:rPr>
        <w:t xml:space="preserve"> </w:t>
      </w:r>
      <w:proofErr w:type="spellStart"/>
      <w:r w:rsidRPr="00DD794B">
        <w:rPr>
          <w:rFonts w:eastAsia="Times New Roman"/>
          <w:b w:val="0"/>
          <w:i/>
          <w:sz w:val="24"/>
          <w:szCs w:val="24"/>
          <w:lang w:eastAsia="pt-BR"/>
        </w:rPr>
        <w:t>graphically</w:t>
      </w:r>
      <w:proofErr w:type="spellEnd"/>
      <w:r w:rsidRPr="00DD794B">
        <w:rPr>
          <w:rFonts w:eastAsia="Times New Roman"/>
          <w:b w:val="0"/>
          <w:i/>
          <w:sz w:val="24"/>
          <w:szCs w:val="24"/>
          <w:lang w:eastAsia="pt-BR"/>
        </w:rPr>
        <w:t xml:space="preserve"> </w:t>
      </w:r>
      <w:proofErr w:type="spellStart"/>
      <w:r w:rsidRPr="00DD794B">
        <w:rPr>
          <w:rFonts w:eastAsia="Times New Roman"/>
          <w:b w:val="0"/>
          <w:i/>
          <w:sz w:val="24"/>
          <w:szCs w:val="24"/>
          <w:lang w:eastAsia="pt-BR"/>
        </w:rPr>
        <w:t>reporting</w:t>
      </w:r>
      <w:proofErr w:type="spellEnd"/>
      <w:r w:rsidRPr="00DD794B">
        <w:rPr>
          <w:rFonts w:eastAsia="Times New Roman"/>
          <w:b w:val="0"/>
          <w:i/>
          <w:sz w:val="24"/>
          <w:szCs w:val="24"/>
          <w:lang w:eastAsia="pt-BR"/>
        </w:rPr>
        <w:t xml:space="preserve"> </w:t>
      </w:r>
      <w:proofErr w:type="spellStart"/>
      <w:r w:rsidRPr="00DD794B">
        <w:rPr>
          <w:rFonts w:eastAsia="Times New Roman"/>
          <w:b w:val="0"/>
          <w:i/>
          <w:sz w:val="24"/>
          <w:szCs w:val="24"/>
          <w:lang w:eastAsia="pt-BR"/>
        </w:rPr>
        <w:t>the</w:t>
      </w:r>
      <w:proofErr w:type="spellEnd"/>
      <w:r w:rsidRPr="00DD794B">
        <w:rPr>
          <w:rFonts w:eastAsia="Times New Roman"/>
          <w:b w:val="0"/>
          <w:i/>
          <w:sz w:val="24"/>
          <w:szCs w:val="24"/>
          <w:lang w:eastAsia="pt-BR"/>
        </w:rPr>
        <w:t xml:space="preserve"> </w:t>
      </w:r>
      <w:proofErr w:type="spellStart"/>
      <w:r w:rsidRPr="00DD794B">
        <w:rPr>
          <w:rFonts w:eastAsia="Times New Roman"/>
          <w:b w:val="0"/>
          <w:i/>
          <w:sz w:val="24"/>
          <w:szCs w:val="24"/>
          <w:lang w:eastAsia="pt-BR"/>
        </w:rPr>
        <w:t>results</w:t>
      </w:r>
      <w:proofErr w:type="spellEnd"/>
      <w:r w:rsidRPr="00DD794B">
        <w:rPr>
          <w:rFonts w:eastAsia="Times New Roman"/>
          <w:b w:val="0"/>
          <w:i/>
          <w:sz w:val="24"/>
          <w:szCs w:val="24"/>
          <w:lang w:eastAsia="pt-BR"/>
        </w:rPr>
        <w:t xml:space="preserve"> </w:t>
      </w:r>
      <w:proofErr w:type="spellStart"/>
      <w:r w:rsidRPr="00DD794B">
        <w:rPr>
          <w:rFonts w:eastAsia="Times New Roman"/>
          <w:b w:val="0"/>
          <w:i/>
          <w:sz w:val="24"/>
          <w:szCs w:val="24"/>
          <w:lang w:eastAsia="pt-BR"/>
        </w:rPr>
        <w:t>accurately</w:t>
      </w:r>
      <w:proofErr w:type="spellEnd"/>
      <w:r w:rsidRPr="00DD794B">
        <w:rPr>
          <w:rFonts w:eastAsia="Times New Roman"/>
          <w:b w:val="0"/>
          <w:i/>
          <w:sz w:val="24"/>
          <w:szCs w:val="24"/>
          <w:lang w:eastAsia="pt-BR"/>
        </w:rPr>
        <w:t xml:space="preserve">, </w:t>
      </w:r>
      <w:proofErr w:type="spellStart"/>
      <w:r w:rsidRPr="00DD794B">
        <w:rPr>
          <w:rFonts w:eastAsia="Times New Roman"/>
          <w:b w:val="0"/>
          <w:i/>
          <w:sz w:val="24"/>
          <w:szCs w:val="24"/>
          <w:lang w:eastAsia="pt-BR"/>
        </w:rPr>
        <w:t>facilitating</w:t>
      </w:r>
      <w:proofErr w:type="spellEnd"/>
      <w:r w:rsidRPr="00DD794B">
        <w:rPr>
          <w:rFonts w:eastAsia="Times New Roman"/>
          <w:b w:val="0"/>
          <w:i/>
          <w:sz w:val="24"/>
          <w:szCs w:val="24"/>
          <w:lang w:eastAsia="pt-BR"/>
        </w:rPr>
        <w:t xml:space="preserve"> </w:t>
      </w:r>
      <w:proofErr w:type="spellStart"/>
      <w:r w:rsidRPr="00DD794B">
        <w:rPr>
          <w:rFonts w:eastAsia="Times New Roman"/>
          <w:b w:val="0"/>
          <w:i/>
          <w:sz w:val="24"/>
          <w:szCs w:val="24"/>
          <w:lang w:eastAsia="pt-BR"/>
        </w:rPr>
        <w:t>their</w:t>
      </w:r>
      <w:proofErr w:type="spellEnd"/>
      <w:r w:rsidRPr="00DD794B">
        <w:rPr>
          <w:rFonts w:eastAsia="Times New Roman"/>
          <w:b w:val="0"/>
          <w:i/>
          <w:sz w:val="24"/>
          <w:szCs w:val="24"/>
          <w:lang w:eastAsia="pt-BR"/>
        </w:rPr>
        <w:t xml:space="preserve"> </w:t>
      </w:r>
      <w:proofErr w:type="spellStart"/>
      <w:r w:rsidRPr="00DD794B">
        <w:rPr>
          <w:rFonts w:eastAsia="Times New Roman"/>
          <w:b w:val="0"/>
          <w:i/>
          <w:sz w:val="24"/>
          <w:szCs w:val="24"/>
          <w:lang w:eastAsia="pt-BR"/>
        </w:rPr>
        <w:t>interpretation</w:t>
      </w:r>
      <w:proofErr w:type="spellEnd"/>
      <w:r w:rsidRPr="00DD794B">
        <w:rPr>
          <w:rFonts w:eastAsia="Times New Roman"/>
          <w:b w:val="0"/>
          <w:i/>
          <w:sz w:val="24"/>
          <w:szCs w:val="24"/>
          <w:lang w:eastAsia="pt-BR"/>
        </w:rPr>
        <w:t>.</w:t>
      </w:r>
    </w:p>
    <w:p w:rsidR="00DD794B" w:rsidRPr="005F41E3" w:rsidRDefault="00DD794B" w:rsidP="009B196A">
      <w:pPr>
        <w:pStyle w:val="Estilo1"/>
        <w:spacing w:after="0" w:line="240" w:lineRule="auto"/>
        <w:rPr>
          <w:i/>
          <w:sz w:val="24"/>
          <w:szCs w:val="24"/>
        </w:rPr>
      </w:pPr>
    </w:p>
    <w:p w:rsidR="009B196A" w:rsidRPr="005F41E3" w:rsidRDefault="009B196A" w:rsidP="009B196A">
      <w:pPr>
        <w:pStyle w:val="RME-Resumo"/>
        <w:numPr>
          <w:ilvl w:val="0"/>
          <w:numId w:val="0"/>
        </w:numPr>
        <w:spacing w:before="0"/>
        <w:ind w:left="227" w:hanging="227"/>
        <w:rPr>
          <w:rFonts w:ascii="Arial" w:hAnsi="Arial" w:cs="Arial"/>
          <w:i/>
          <w:sz w:val="24"/>
          <w:szCs w:val="24"/>
        </w:rPr>
      </w:pPr>
      <w:r w:rsidRPr="005F41E3">
        <w:rPr>
          <w:rFonts w:ascii="Arial" w:hAnsi="Arial" w:cs="Arial"/>
          <w:b/>
          <w:i/>
          <w:sz w:val="24"/>
          <w:szCs w:val="24"/>
        </w:rPr>
        <w:t>Keywords:</w:t>
      </w:r>
      <w:r w:rsidRPr="005F41E3"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 w:rsidR="00895E3E" w:rsidRPr="005F41E3">
        <w:rPr>
          <w:rFonts w:ascii="Arial" w:hAnsi="Arial" w:cs="Arial"/>
          <w:i/>
          <w:sz w:val="24"/>
          <w:szCs w:val="24"/>
        </w:rPr>
        <w:t>Correlation</w:t>
      </w:r>
      <w:proofErr w:type="spellEnd"/>
      <w:r w:rsidR="00895E3E" w:rsidRPr="005F41E3"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 w:rsidR="00895E3E" w:rsidRPr="005F41E3">
        <w:rPr>
          <w:rFonts w:ascii="Arial" w:hAnsi="Arial" w:cs="Arial"/>
          <w:i/>
          <w:sz w:val="24"/>
          <w:szCs w:val="24"/>
        </w:rPr>
        <w:t>and</w:t>
      </w:r>
      <w:proofErr w:type="spellEnd"/>
      <w:r w:rsidR="00895E3E" w:rsidRPr="005F41E3"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 w:rsidR="00895E3E" w:rsidRPr="005F41E3">
        <w:rPr>
          <w:rFonts w:ascii="Arial" w:hAnsi="Arial" w:cs="Arial"/>
          <w:i/>
          <w:sz w:val="24"/>
          <w:szCs w:val="24"/>
        </w:rPr>
        <w:t>Regression</w:t>
      </w:r>
      <w:proofErr w:type="spellEnd"/>
      <w:r w:rsidR="00895E3E" w:rsidRPr="005F41E3">
        <w:rPr>
          <w:rFonts w:ascii="Arial" w:hAnsi="Arial" w:cs="Arial"/>
          <w:i/>
          <w:sz w:val="24"/>
          <w:szCs w:val="24"/>
        </w:rPr>
        <w:t xml:space="preserve">, </w:t>
      </w:r>
      <w:proofErr w:type="spellStart"/>
      <w:r w:rsidR="00895E3E" w:rsidRPr="005F41E3">
        <w:rPr>
          <w:rFonts w:ascii="Arial" w:hAnsi="Arial" w:cs="Arial"/>
          <w:i/>
          <w:sz w:val="24"/>
          <w:szCs w:val="24"/>
        </w:rPr>
        <w:t>Descriptive</w:t>
      </w:r>
      <w:proofErr w:type="spellEnd"/>
      <w:r w:rsidR="00895E3E" w:rsidRPr="005F41E3"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 w:rsidR="00895E3E" w:rsidRPr="005F41E3">
        <w:rPr>
          <w:rFonts w:ascii="Arial" w:hAnsi="Arial" w:cs="Arial"/>
          <w:i/>
          <w:sz w:val="24"/>
          <w:szCs w:val="24"/>
        </w:rPr>
        <w:t>Statistics</w:t>
      </w:r>
      <w:proofErr w:type="spellEnd"/>
      <w:r w:rsidR="00895E3E" w:rsidRPr="005F41E3">
        <w:rPr>
          <w:rFonts w:ascii="Arial" w:hAnsi="Arial" w:cs="Arial"/>
          <w:i/>
          <w:sz w:val="24"/>
          <w:szCs w:val="24"/>
        </w:rPr>
        <w:t xml:space="preserve">, </w:t>
      </w:r>
      <w:proofErr w:type="spellStart"/>
      <w:r w:rsidR="00895E3E" w:rsidRPr="005F41E3">
        <w:rPr>
          <w:rFonts w:ascii="Arial" w:hAnsi="Arial" w:cs="Arial"/>
          <w:i/>
          <w:sz w:val="24"/>
          <w:szCs w:val="24"/>
        </w:rPr>
        <w:t>Probability</w:t>
      </w:r>
      <w:proofErr w:type="spellEnd"/>
      <w:r w:rsidR="00895E3E" w:rsidRPr="005F41E3">
        <w:rPr>
          <w:rFonts w:ascii="Arial" w:hAnsi="Arial" w:cs="Arial"/>
          <w:i/>
          <w:sz w:val="24"/>
          <w:szCs w:val="24"/>
        </w:rPr>
        <w:t>.</w:t>
      </w:r>
      <w:r w:rsidRPr="005F41E3">
        <w:rPr>
          <w:rFonts w:ascii="Arial" w:hAnsi="Arial" w:cs="Arial"/>
          <w:i/>
          <w:sz w:val="24"/>
          <w:szCs w:val="24"/>
        </w:rPr>
        <w:t xml:space="preserve"> </w:t>
      </w:r>
    </w:p>
    <w:p w:rsidR="009B196A" w:rsidRPr="005F41E3" w:rsidRDefault="009B196A" w:rsidP="009B196A">
      <w:pPr>
        <w:pStyle w:val="Estilo1"/>
        <w:spacing w:after="0" w:line="360" w:lineRule="auto"/>
        <w:rPr>
          <w:sz w:val="24"/>
          <w:szCs w:val="24"/>
        </w:rPr>
      </w:pPr>
    </w:p>
    <w:p w:rsidR="00DD794B" w:rsidRDefault="00DD794B" w:rsidP="005571E9">
      <w:pPr>
        <w:pStyle w:val="Estilo1"/>
        <w:spacing w:after="0" w:line="360" w:lineRule="auto"/>
        <w:rPr>
          <w:sz w:val="24"/>
          <w:szCs w:val="24"/>
        </w:rPr>
      </w:pPr>
    </w:p>
    <w:p w:rsidR="00DD794B" w:rsidRDefault="00DD794B" w:rsidP="005571E9">
      <w:pPr>
        <w:pStyle w:val="Estilo1"/>
        <w:spacing w:after="0" w:line="360" w:lineRule="auto"/>
        <w:rPr>
          <w:sz w:val="24"/>
          <w:szCs w:val="24"/>
        </w:rPr>
      </w:pPr>
    </w:p>
    <w:p w:rsidR="00DD794B" w:rsidRDefault="00DD794B" w:rsidP="005571E9">
      <w:pPr>
        <w:pStyle w:val="Estilo1"/>
        <w:spacing w:after="0" w:line="360" w:lineRule="auto"/>
        <w:rPr>
          <w:sz w:val="24"/>
          <w:szCs w:val="24"/>
        </w:rPr>
      </w:pPr>
    </w:p>
    <w:p w:rsidR="00BA547D" w:rsidRPr="005F41E3" w:rsidRDefault="00BA547D" w:rsidP="005571E9">
      <w:pPr>
        <w:pStyle w:val="Estilo1"/>
        <w:spacing w:after="0" w:line="360" w:lineRule="auto"/>
        <w:rPr>
          <w:sz w:val="24"/>
          <w:szCs w:val="24"/>
        </w:rPr>
      </w:pPr>
      <w:r w:rsidRPr="005F41E3">
        <w:rPr>
          <w:sz w:val="24"/>
          <w:szCs w:val="24"/>
        </w:rPr>
        <w:lastRenderedPageBreak/>
        <w:t xml:space="preserve">1 </w:t>
      </w:r>
      <w:r w:rsidR="005571E9" w:rsidRPr="005F41E3">
        <w:rPr>
          <w:sz w:val="24"/>
          <w:szCs w:val="24"/>
        </w:rPr>
        <w:t>Introdução</w:t>
      </w:r>
      <w:bookmarkEnd w:id="0"/>
    </w:p>
    <w:p w:rsidR="00610433" w:rsidRPr="005F41E3" w:rsidRDefault="00610433" w:rsidP="005571E9">
      <w:pPr>
        <w:ind w:firstLine="709"/>
        <w:rPr>
          <w:rFonts w:cs="Arial"/>
          <w:szCs w:val="24"/>
          <w:highlight w:val="yellow"/>
        </w:rPr>
      </w:pPr>
    </w:p>
    <w:p w:rsidR="005571E9" w:rsidRPr="005F41E3" w:rsidRDefault="00D74A80" w:rsidP="005571E9">
      <w:pPr>
        <w:ind w:firstLine="709"/>
        <w:rPr>
          <w:rFonts w:cs="Arial"/>
          <w:szCs w:val="24"/>
        </w:rPr>
      </w:pPr>
      <w:bookmarkStart w:id="1" w:name="_Toc434489512"/>
      <w:r>
        <w:rPr>
          <w:rFonts w:cs="Arial"/>
          <w:szCs w:val="24"/>
        </w:rPr>
        <w:t>Vivemos em uma sociedade administrada por estruturas de organizações correlacionadas na qual se faz necessário continuamente a análise de dados estatísticos</w:t>
      </w:r>
      <w:r w:rsidR="0012251F">
        <w:rPr>
          <w:rFonts w:cs="Arial"/>
          <w:szCs w:val="24"/>
        </w:rPr>
        <w:t xml:space="preserve">. Uma sociedade na qual a necessidade de quantificação transforma indivíduos em números, a Calculadora </w:t>
      </w:r>
      <w:proofErr w:type="gramStart"/>
      <w:r w:rsidR="0012251F">
        <w:rPr>
          <w:rFonts w:cs="Arial"/>
          <w:szCs w:val="24"/>
        </w:rPr>
        <w:t>de  Estatística</w:t>
      </w:r>
      <w:proofErr w:type="gramEnd"/>
      <w:r w:rsidR="0012251F">
        <w:rPr>
          <w:rFonts w:cs="Arial"/>
          <w:szCs w:val="24"/>
        </w:rPr>
        <w:t xml:space="preserve"> </w:t>
      </w:r>
      <w:proofErr w:type="spellStart"/>
      <w:r w:rsidR="0012251F">
        <w:rPr>
          <w:rFonts w:cs="Arial"/>
          <w:szCs w:val="24"/>
        </w:rPr>
        <w:t>Migueleiros</w:t>
      </w:r>
      <w:proofErr w:type="spellEnd"/>
      <w:r w:rsidR="0012251F">
        <w:rPr>
          <w:rFonts w:cs="Arial"/>
          <w:szCs w:val="24"/>
        </w:rPr>
        <w:t xml:space="preserve"> tem por finalidade auxiliar usuários ao alcançar dados necessários para analises descritivas, de correlação e probabilidade.</w:t>
      </w:r>
    </w:p>
    <w:p w:rsidR="00DD794B" w:rsidRDefault="00DD794B" w:rsidP="00F66C3C">
      <w:pPr>
        <w:ind w:firstLine="0"/>
        <w:rPr>
          <w:rFonts w:cs="Arial"/>
          <w:b/>
          <w:szCs w:val="24"/>
        </w:rPr>
      </w:pPr>
    </w:p>
    <w:p w:rsidR="00F66C3C" w:rsidRPr="005F41E3" w:rsidRDefault="00F66C3C" w:rsidP="00F66C3C">
      <w:pPr>
        <w:ind w:firstLine="0"/>
        <w:rPr>
          <w:rFonts w:cs="Arial"/>
          <w:szCs w:val="24"/>
          <w:highlight w:val="yellow"/>
        </w:rPr>
      </w:pPr>
      <w:r w:rsidRPr="005F41E3">
        <w:rPr>
          <w:rFonts w:cs="Arial"/>
          <w:b/>
          <w:szCs w:val="24"/>
        </w:rPr>
        <w:t>2 Viabilidade do projeto</w:t>
      </w:r>
    </w:p>
    <w:p w:rsidR="00F66C3C" w:rsidRPr="005F41E3" w:rsidRDefault="00F66C3C" w:rsidP="005571E9">
      <w:pPr>
        <w:ind w:firstLine="709"/>
        <w:rPr>
          <w:rFonts w:cs="Arial"/>
          <w:szCs w:val="24"/>
        </w:rPr>
      </w:pPr>
      <w:r w:rsidRPr="005F41E3">
        <w:rPr>
          <w:rFonts w:cs="Arial"/>
          <w:szCs w:val="24"/>
        </w:rPr>
        <w:t xml:space="preserve">O </w:t>
      </w:r>
      <w:r w:rsidR="009E51B8" w:rsidRPr="005F41E3">
        <w:rPr>
          <w:rFonts w:cs="Arial"/>
          <w:szCs w:val="24"/>
        </w:rPr>
        <w:t xml:space="preserve">Software </w:t>
      </w:r>
      <w:proofErr w:type="spellStart"/>
      <w:r w:rsidR="0012251F">
        <w:rPr>
          <w:rFonts w:cs="Arial"/>
          <w:szCs w:val="24"/>
        </w:rPr>
        <w:t>Milgueleiros</w:t>
      </w:r>
      <w:proofErr w:type="spellEnd"/>
      <w:r w:rsidR="0012251F">
        <w:rPr>
          <w:rFonts w:cs="Arial"/>
          <w:szCs w:val="24"/>
        </w:rPr>
        <w:t xml:space="preserve"> </w:t>
      </w:r>
      <w:r w:rsidR="009E51B8" w:rsidRPr="005F41E3">
        <w:rPr>
          <w:rFonts w:cs="Arial"/>
          <w:szCs w:val="24"/>
        </w:rPr>
        <w:t>do Projeto de Estatística</w:t>
      </w:r>
      <w:r w:rsidRPr="005F41E3">
        <w:rPr>
          <w:rFonts w:cs="Arial"/>
          <w:szCs w:val="24"/>
        </w:rPr>
        <w:t xml:space="preserve"> traz praticidade</w:t>
      </w:r>
      <w:r w:rsidR="0012251F">
        <w:rPr>
          <w:rFonts w:cs="Arial"/>
          <w:szCs w:val="24"/>
        </w:rPr>
        <w:t>,</w:t>
      </w:r>
      <w:r w:rsidR="009E51B8" w:rsidRPr="005F41E3">
        <w:rPr>
          <w:rFonts w:cs="Arial"/>
          <w:szCs w:val="24"/>
        </w:rPr>
        <w:t xml:space="preserve"> velocidade </w:t>
      </w:r>
      <w:r w:rsidR="0012251F">
        <w:rPr>
          <w:rFonts w:cs="Arial"/>
          <w:szCs w:val="24"/>
        </w:rPr>
        <w:t xml:space="preserve">e precisão </w:t>
      </w:r>
      <w:r w:rsidR="009E51B8" w:rsidRPr="005F41E3">
        <w:rPr>
          <w:rFonts w:cs="Arial"/>
          <w:szCs w:val="24"/>
        </w:rPr>
        <w:t>na hora de realizar cálculos estatísticos</w:t>
      </w:r>
      <w:r w:rsidRPr="005F41E3">
        <w:rPr>
          <w:rFonts w:cs="Arial"/>
          <w:szCs w:val="24"/>
        </w:rPr>
        <w:t>.</w:t>
      </w:r>
      <w:r w:rsidR="009E51B8" w:rsidRPr="005F41E3">
        <w:rPr>
          <w:rFonts w:cs="Arial"/>
          <w:szCs w:val="24"/>
        </w:rPr>
        <w:t xml:space="preserve"> </w:t>
      </w:r>
    </w:p>
    <w:p w:rsidR="00B55BA6" w:rsidRPr="005F41E3" w:rsidRDefault="00B55BA6" w:rsidP="005571E9">
      <w:pPr>
        <w:ind w:firstLine="709"/>
        <w:rPr>
          <w:rFonts w:cs="Arial"/>
          <w:szCs w:val="24"/>
        </w:rPr>
      </w:pPr>
    </w:p>
    <w:p w:rsidR="005571E9" w:rsidRPr="005F41E3" w:rsidRDefault="005571E9" w:rsidP="005571E9">
      <w:pPr>
        <w:ind w:firstLine="0"/>
        <w:rPr>
          <w:rFonts w:cs="Arial"/>
          <w:szCs w:val="24"/>
          <w:highlight w:val="yellow"/>
        </w:rPr>
      </w:pPr>
      <w:r w:rsidRPr="005F41E3">
        <w:rPr>
          <w:rFonts w:cs="Arial"/>
          <w:b/>
          <w:bCs/>
          <w:szCs w:val="24"/>
        </w:rPr>
        <w:t xml:space="preserve">3 </w:t>
      </w:r>
      <w:r w:rsidR="003447F4" w:rsidRPr="005F41E3">
        <w:rPr>
          <w:rFonts w:cs="Arial"/>
          <w:b/>
          <w:bCs/>
          <w:szCs w:val="24"/>
        </w:rPr>
        <w:t>Levantamento de Requisitos</w:t>
      </w:r>
    </w:p>
    <w:p w:rsidR="003447F4" w:rsidRPr="005F41E3" w:rsidRDefault="003447F4" w:rsidP="003447F4">
      <w:pPr>
        <w:ind w:firstLine="0"/>
        <w:rPr>
          <w:rFonts w:cs="Arial"/>
          <w:szCs w:val="24"/>
        </w:rPr>
      </w:pPr>
    </w:p>
    <w:p w:rsidR="00CA627E" w:rsidRPr="005F41E3" w:rsidRDefault="00CA627E" w:rsidP="00CA627E">
      <w:pPr>
        <w:ind w:firstLine="0"/>
        <w:rPr>
          <w:rFonts w:cs="Arial"/>
          <w:szCs w:val="24"/>
        </w:rPr>
      </w:pPr>
      <w:r w:rsidRPr="005F41E3">
        <w:rPr>
          <w:rFonts w:cs="Arial"/>
          <w:szCs w:val="24"/>
        </w:rPr>
        <w:t xml:space="preserve">3.1 </w:t>
      </w:r>
      <w:proofErr w:type="spellStart"/>
      <w:r w:rsidRPr="005F41E3">
        <w:rPr>
          <w:rFonts w:cs="Arial"/>
          <w:szCs w:val="24"/>
        </w:rPr>
        <w:t>Elicitação</w:t>
      </w:r>
      <w:proofErr w:type="spellEnd"/>
      <w:r w:rsidRPr="005F41E3">
        <w:rPr>
          <w:rFonts w:cs="Arial"/>
          <w:szCs w:val="24"/>
        </w:rPr>
        <w:t xml:space="preserve"> de Requisitos</w:t>
      </w:r>
    </w:p>
    <w:p w:rsidR="00CA627E" w:rsidRPr="005F41E3" w:rsidRDefault="00CA627E" w:rsidP="00CA627E">
      <w:pPr>
        <w:ind w:firstLine="709"/>
        <w:rPr>
          <w:rFonts w:cs="Arial"/>
          <w:szCs w:val="24"/>
        </w:rPr>
      </w:pPr>
      <w:r w:rsidRPr="005F41E3">
        <w:rPr>
          <w:rFonts w:cs="Arial"/>
          <w:szCs w:val="24"/>
        </w:rPr>
        <w:t xml:space="preserve">Foi realizada através de entrevistas com </w:t>
      </w:r>
      <w:r w:rsidR="0024453B">
        <w:rPr>
          <w:rFonts w:cs="Arial"/>
          <w:szCs w:val="24"/>
        </w:rPr>
        <w:t>os professores</w:t>
      </w:r>
      <w:r w:rsidRPr="005F41E3">
        <w:rPr>
          <w:rFonts w:cs="Arial"/>
          <w:szCs w:val="24"/>
        </w:rPr>
        <w:t xml:space="preserve"> </w:t>
      </w:r>
      <w:r w:rsidR="00441F08">
        <w:rPr>
          <w:rFonts w:cs="Arial"/>
          <w:szCs w:val="24"/>
        </w:rPr>
        <w:t xml:space="preserve">Me. </w:t>
      </w:r>
      <w:r w:rsidRPr="005F41E3">
        <w:rPr>
          <w:rFonts w:cs="Arial"/>
          <w:szCs w:val="24"/>
        </w:rPr>
        <w:t xml:space="preserve">Maria Luísa </w:t>
      </w:r>
      <w:proofErr w:type="spellStart"/>
      <w:r w:rsidRPr="005F41E3">
        <w:rPr>
          <w:rFonts w:cs="Arial"/>
          <w:szCs w:val="24"/>
        </w:rPr>
        <w:t>Cervi</w:t>
      </w:r>
      <w:proofErr w:type="spellEnd"/>
      <w:r w:rsidRPr="005F41E3">
        <w:rPr>
          <w:rFonts w:cs="Arial"/>
          <w:szCs w:val="24"/>
        </w:rPr>
        <w:t xml:space="preserve"> </w:t>
      </w:r>
      <w:proofErr w:type="spellStart"/>
      <w:r w:rsidRPr="005F41E3">
        <w:rPr>
          <w:rFonts w:cs="Arial"/>
          <w:szCs w:val="24"/>
        </w:rPr>
        <w:t>Uzun</w:t>
      </w:r>
      <w:proofErr w:type="spellEnd"/>
      <w:r w:rsidR="0024453B">
        <w:rPr>
          <w:rFonts w:cs="Arial"/>
          <w:szCs w:val="24"/>
        </w:rPr>
        <w:t xml:space="preserve">, </w:t>
      </w:r>
      <w:r w:rsidR="00441F08">
        <w:rPr>
          <w:rFonts w:cs="Arial"/>
          <w:szCs w:val="24"/>
        </w:rPr>
        <w:t xml:space="preserve">Me. </w:t>
      </w:r>
      <w:r w:rsidR="0024453B">
        <w:rPr>
          <w:rFonts w:cs="Arial"/>
          <w:szCs w:val="24"/>
        </w:rPr>
        <w:t xml:space="preserve">Carlos Eduardo de França Roland, </w:t>
      </w:r>
      <w:proofErr w:type="spellStart"/>
      <w:r w:rsidR="0024453B">
        <w:rPr>
          <w:rFonts w:cs="Arial"/>
          <w:szCs w:val="24"/>
        </w:rPr>
        <w:t>Drª</w:t>
      </w:r>
      <w:proofErr w:type="spellEnd"/>
      <w:r w:rsidR="0024453B">
        <w:rPr>
          <w:rFonts w:cs="Arial"/>
          <w:szCs w:val="24"/>
        </w:rPr>
        <w:t xml:space="preserve"> Jaqueline </w:t>
      </w:r>
      <w:proofErr w:type="spellStart"/>
      <w:r w:rsidR="0024453B">
        <w:rPr>
          <w:rFonts w:cs="Arial"/>
          <w:szCs w:val="24"/>
        </w:rPr>
        <w:t>Brigladori</w:t>
      </w:r>
      <w:proofErr w:type="spellEnd"/>
      <w:r w:rsidR="0024453B">
        <w:rPr>
          <w:rFonts w:cs="Arial"/>
          <w:szCs w:val="24"/>
        </w:rPr>
        <w:t xml:space="preserve"> </w:t>
      </w:r>
      <w:proofErr w:type="spellStart"/>
      <w:r w:rsidR="0024453B">
        <w:rPr>
          <w:rFonts w:cs="Arial"/>
          <w:szCs w:val="24"/>
        </w:rPr>
        <w:t>Pugliesi</w:t>
      </w:r>
      <w:proofErr w:type="spellEnd"/>
      <w:r w:rsidR="0024453B">
        <w:rPr>
          <w:rFonts w:cs="Arial"/>
          <w:szCs w:val="24"/>
        </w:rPr>
        <w:t xml:space="preserve"> e Me. Ely Fernando do Prado</w:t>
      </w:r>
    </w:p>
    <w:p w:rsidR="00CA627E" w:rsidRPr="005F41E3" w:rsidRDefault="00CA627E" w:rsidP="003447F4">
      <w:pPr>
        <w:ind w:firstLine="0"/>
        <w:rPr>
          <w:rFonts w:cs="Arial"/>
          <w:szCs w:val="24"/>
        </w:rPr>
      </w:pPr>
    </w:p>
    <w:p w:rsidR="009068C0" w:rsidRDefault="009068C0" w:rsidP="009068C0">
      <w:pPr>
        <w:ind w:firstLine="0"/>
        <w:rPr>
          <w:rFonts w:cs="Arial"/>
          <w:szCs w:val="24"/>
        </w:rPr>
      </w:pPr>
      <w:r w:rsidRPr="005F41E3">
        <w:rPr>
          <w:rFonts w:cs="Arial"/>
          <w:szCs w:val="24"/>
        </w:rPr>
        <w:t>3.2 Especificação dos Requisitos</w:t>
      </w:r>
    </w:p>
    <w:p w:rsidR="003F772C" w:rsidRPr="003F772C" w:rsidRDefault="003F772C" w:rsidP="009068C0">
      <w:pPr>
        <w:ind w:firstLine="0"/>
        <w:rPr>
          <w:rFonts w:cs="Arial"/>
          <w:spacing w:val="12"/>
          <w:szCs w:val="24"/>
        </w:rPr>
      </w:pPr>
      <w:r w:rsidRPr="003F772C">
        <w:rPr>
          <w:rFonts w:cs="Arial"/>
          <w:szCs w:val="24"/>
        </w:rPr>
        <w:tab/>
      </w:r>
      <w:r w:rsidRPr="003F772C">
        <w:rPr>
          <w:rFonts w:cs="Arial"/>
          <w:spacing w:val="12"/>
          <w:szCs w:val="24"/>
        </w:rPr>
        <w:t>A especificação de requisitos tem como objetivo obter produtos de software de melhor qualidade que satisfaçam às reais necessidades dos clientes dentro de prazo e orçamento adequados.</w:t>
      </w:r>
    </w:p>
    <w:p w:rsidR="003F772C" w:rsidRPr="003F772C" w:rsidRDefault="003F772C" w:rsidP="009068C0">
      <w:pPr>
        <w:ind w:firstLine="0"/>
        <w:rPr>
          <w:rFonts w:cs="Arial"/>
          <w:szCs w:val="24"/>
        </w:rPr>
      </w:pPr>
      <w:r w:rsidRPr="003F772C">
        <w:rPr>
          <w:rFonts w:cs="Arial"/>
          <w:spacing w:val="12"/>
          <w:szCs w:val="24"/>
        </w:rPr>
        <w:tab/>
        <w:t xml:space="preserve">Por esta razão que em todos os pontos cruciais em diversas etapas os </w:t>
      </w:r>
      <w:proofErr w:type="spellStart"/>
      <w:r w:rsidRPr="003F772C">
        <w:rPr>
          <w:rFonts w:cs="Arial"/>
          <w:spacing w:val="12"/>
          <w:szCs w:val="24"/>
        </w:rPr>
        <w:t>stackholders</w:t>
      </w:r>
      <w:proofErr w:type="spellEnd"/>
      <w:r>
        <w:rPr>
          <w:rFonts w:cs="Arial"/>
          <w:spacing w:val="12"/>
          <w:szCs w:val="24"/>
        </w:rPr>
        <w:t xml:space="preserve"> foram consultados e testes foram executados para garantir a eficiência do sistema.</w:t>
      </w:r>
    </w:p>
    <w:p w:rsidR="009068C0" w:rsidRPr="005F41E3" w:rsidRDefault="009068C0" w:rsidP="009068C0">
      <w:pPr>
        <w:ind w:firstLine="709"/>
        <w:rPr>
          <w:rFonts w:cs="Arial"/>
          <w:szCs w:val="24"/>
        </w:rPr>
      </w:pPr>
    </w:p>
    <w:p w:rsidR="00596EC9" w:rsidRDefault="00596EC9" w:rsidP="009068C0">
      <w:pPr>
        <w:ind w:firstLine="709"/>
        <w:rPr>
          <w:rFonts w:cs="Arial"/>
          <w:szCs w:val="24"/>
        </w:rPr>
      </w:pPr>
    </w:p>
    <w:p w:rsidR="00596EC9" w:rsidRDefault="00596EC9" w:rsidP="009068C0">
      <w:pPr>
        <w:ind w:firstLine="709"/>
        <w:rPr>
          <w:rFonts w:cs="Arial"/>
          <w:szCs w:val="24"/>
        </w:rPr>
      </w:pPr>
    </w:p>
    <w:p w:rsidR="00596EC9" w:rsidRDefault="00596EC9" w:rsidP="009068C0">
      <w:pPr>
        <w:ind w:firstLine="709"/>
        <w:rPr>
          <w:rFonts w:cs="Arial"/>
          <w:szCs w:val="24"/>
        </w:rPr>
      </w:pPr>
    </w:p>
    <w:p w:rsidR="00596EC9" w:rsidRDefault="00596EC9" w:rsidP="009068C0">
      <w:pPr>
        <w:ind w:firstLine="709"/>
        <w:rPr>
          <w:rFonts w:cs="Arial"/>
          <w:szCs w:val="24"/>
        </w:rPr>
      </w:pPr>
    </w:p>
    <w:p w:rsidR="00596EC9" w:rsidRDefault="00596EC9" w:rsidP="009068C0">
      <w:pPr>
        <w:ind w:firstLine="709"/>
        <w:rPr>
          <w:rFonts w:cs="Arial"/>
          <w:szCs w:val="24"/>
        </w:rPr>
      </w:pPr>
    </w:p>
    <w:p w:rsidR="00596EC9" w:rsidRDefault="00596EC9" w:rsidP="009068C0">
      <w:pPr>
        <w:ind w:firstLine="709"/>
        <w:rPr>
          <w:rFonts w:cs="Arial"/>
          <w:szCs w:val="24"/>
        </w:rPr>
      </w:pPr>
    </w:p>
    <w:p w:rsidR="009068C0" w:rsidRDefault="009068C0" w:rsidP="009068C0">
      <w:pPr>
        <w:ind w:firstLine="709"/>
        <w:rPr>
          <w:rFonts w:cs="Arial"/>
          <w:szCs w:val="24"/>
        </w:rPr>
      </w:pPr>
      <w:r w:rsidRPr="005F41E3">
        <w:rPr>
          <w:rFonts w:cs="Arial"/>
          <w:szCs w:val="24"/>
        </w:rPr>
        <w:lastRenderedPageBreak/>
        <w:t>3.2.1 BPMN</w:t>
      </w:r>
    </w:p>
    <w:p w:rsidR="00F37779" w:rsidRPr="005F41E3" w:rsidRDefault="00F37779" w:rsidP="009068C0">
      <w:pPr>
        <w:ind w:firstLine="709"/>
        <w:rPr>
          <w:rFonts w:cs="Arial"/>
          <w:szCs w:val="24"/>
        </w:rPr>
      </w:pPr>
    </w:p>
    <w:p w:rsidR="003447F4" w:rsidRPr="005F41E3" w:rsidRDefault="00F37779" w:rsidP="00F37779">
      <w:pPr>
        <w:ind w:firstLine="0"/>
        <w:jc w:val="center"/>
        <w:rPr>
          <w:rFonts w:cs="Arial"/>
          <w:szCs w:val="24"/>
        </w:rPr>
      </w:pPr>
      <w:r>
        <w:rPr>
          <w:rFonts w:cs="Arial"/>
          <w:noProof/>
          <w:szCs w:val="24"/>
        </w:rPr>
        <w:drawing>
          <wp:inline distT="0" distB="0" distL="0" distR="0">
            <wp:extent cx="5824220" cy="4972098"/>
            <wp:effectExtent l="0" t="0" r="5080" b="0"/>
            <wp:docPr id="3" name="Imagem 3" descr="Uma imagem contendo texto, map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statistica_BPMN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8204" cy="4984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3D1" w:rsidRPr="005F41E3" w:rsidRDefault="00E853D1" w:rsidP="009068C0">
      <w:pPr>
        <w:ind w:firstLine="709"/>
        <w:rPr>
          <w:rFonts w:cs="Arial"/>
          <w:szCs w:val="24"/>
        </w:rPr>
      </w:pPr>
    </w:p>
    <w:p w:rsidR="009068C0" w:rsidRDefault="009068C0" w:rsidP="009068C0">
      <w:pPr>
        <w:ind w:firstLine="709"/>
        <w:rPr>
          <w:rFonts w:cs="Arial"/>
          <w:szCs w:val="24"/>
        </w:rPr>
      </w:pPr>
      <w:r w:rsidRPr="005F41E3">
        <w:rPr>
          <w:rFonts w:cs="Arial"/>
          <w:szCs w:val="24"/>
        </w:rPr>
        <w:t>3.2.2 Requisitos Funcionais</w:t>
      </w:r>
    </w:p>
    <w:p w:rsidR="00F37779" w:rsidRPr="005F41E3" w:rsidRDefault="00F37779" w:rsidP="009068C0">
      <w:pPr>
        <w:ind w:firstLine="709"/>
        <w:rPr>
          <w:rFonts w:cs="Arial"/>
          <w:szCs w:val="24"/>
        </w:rPr>
      </w:pPr>
    </w:p>
    <w:p w:rsidR="00ED0CEC" w:rsidRPr="005F41E3" w:rsidRDefault="00ED0CEC" w:rsidP="00ED0CEC">
      <w:pPr>
        <w:spacing w:line="240" w:lineRule="auto"/>
        <w:ind w:firstLine="0"/>
        <w:jc w:val="left"/>
        <w:rPr>
          <w:rFonts w:cs="Arial"/>
          <w:b/>
          <w:szCs w:val="24"/>
          <w:lang w:eastAsia="zh-CN"/>
        </w:rPr>
      </w:pPr>
    </w:p>
    <w:tbl>
      <w:tblPr>
        <w:tblW w:w="10839" w:type="dxa"/>
        <w:tblInd w:w="-1139" w:type="dxa"/>
        <w:tblLayout w:type="fixed"/>
        <w:tblLook w:val="0000" w:firstRow="0" w:lastRow="0" w:firstColumn="0" w:lastColumn="0" w:noHBand="0" w:noVBand="0"/>
      </w:tblPr>
      <w:tblGrid>
        <w:gridCol w:w="5278"/>
        <w:gridCol w:w="2411"/>
        <w:gridCol w:w="3150"/>
      </w:tblGrid>
      <w:tr w:rsidR="00ED0CEC" w:rsidRPr="005F41E3" w:rsidTr="00ED0CEC">
        <w:trPr>
          <w:trHeight w:val="140"/>
        </w:trPr>
        <w:tc>
          <w:tcPr>
            <w:tcW w:w="52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ED0CEC" w:rsidRPr="005F41E3" w:rsidRDefault="00ED0CEC" w:rsidP="00ED0CEC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b/>
                <w:sz w:val="20"/>
                <w:lang w:eastAsia="zh-CN"/>
              </w:rPr>
              <w:t>RF 001 – Calcular Distribuição de Frequência</w:t>
            </w:r>
          </w:p>
        </w:tc>
        <w:tc>
          <w:tcPr>
            <w:tcW w:w="2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ED0CEC" w:rsidRPr="005F41E3" w:rsidRDefault="00ED0CEC" w:rsidP="00ED0CEC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 w:val="20"/>
                <w:lang w:eastAsia="zh-CN"/>
              </w:rPr>
              <w:t>Categoria</w:t>
            </w:r>
            <w:proofErr w:type="gramStart"/>
            <w:r w:rsidRPr="005F41E3">
              <w:rPr>
                <w:rFonts w:cs="Arial"/>
                <w:sz w:val="20"/>
                <w:lang w:eastAsia="zh-CN"/>
              </w:rPr>
              <w:t>:  (</w:t>
            </w:r>
            <w:proofErr w:type="gramEnd"/>
            <w:r w:rsidRPr="005F41E3">
              <w:rPr>
                <w:rFonts w:cs="Arial"/>
                <w:sz w:val="20"/>
                <w:lang w:eastAsia="zh-CN"/>
              </w:rPr>
              <w:t xml:space="preserve">  ) Oculto</w:t>
            </w:r>
          </w:p>
          <w:p w:rsidR="00ED0CEC" w:rsidRPr="005F41E3" w:rsidRDefault="00ED0CEC" w:rsidP="00ED0CEC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 w:val="20"/>
                <w:lang w:eastAsia="zh-CN"/>
              </w:rPr>
              <w:t xml:space="preserve">                   (X) Evidente</w:t>
            </w:r>
          </w:p>
        </w:tc>
        <w:tc>
          <w:tcPr>
            <w:tcW w:w="3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ED0CEC" w:rsidRPr="005F41E3" w:rsidRDefault="00ED0CEC" w:rsidP="00ED0CEC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 w:val="20"/>
                <w:lang w:eastAsia="zh-CN"/>
              </w:rPr>
              <w:t>Prioridade:</w:t>
            </w:r>
            <w:proofErr w:type="gramStart"/>
            <w:r w:rsidRPr="005F41E3">
              <w:rPr>
                <w:rFonts w:cs="Arial"/>
                <w:sz w:val="20"/>
                <w:lang w:eastAsia="zh-CN"/>
              </w:rPr>
              <w:t xml:space="preserve">   (</w:t>
            </w:r>
            <w:proofErr w:type="gramEnd"/>
            <w:r w:rsidRPr="005F41E3">
              <w:rPr>
                <w:rFonts w:cs="Arial"/>
                <w:sz w:val="20"/>
                <w:lang w:eastAsia="zh-CN"/>
              </w:rPr>
              <w:t>X) Altíssima</w:t>
            </w:r>
          </w:p>
          <w:p w:rsidR="00ED0CEC" w:rsidRPr="005F41E3" w:rsidRDefault="00ED0CEC" w:rsidP="00ED0CEC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 w:val="20"/>
                <w:lang w:eastAsia="zh-CN"/>
              </w:rPr>
              <w:t xml:space="preserve">                     </w:t>
            </w:r>
            <w:proofErr w:type="gramStart"/>
            <w:r w:rsidRPr="005F41E3">
              <w:rPr>
                <w:rFonts w:cs="Arial"/>
                <w:sz w:val="20"/>
                <w:lang w:eastAsia="zh-CN"/>
              </w:rPr>
              <w:t>(  )</w:t>
            </w:r>
            <w:proofErr w:type="gramEnd"/>
            <w:r w:rsidRPr="005F41E3">
              <w:rPr>
                <w:rFonts w:cs="Arial"/>
                <w:sz w:val="20"/>
                <w:lang w:eastAsia="zh-CN"/>
              </w:rPr>
              <w:t xml:space="preserve"> Alta</w:t>
            </w:r>
          </w:p>
          <w:p w:rsidR="00ED0CEC" w:rsidRPr="005F41E3" w:rsidRDefault="00ED0CEC" w:rsidP="00ED0CEC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 w:val="20"/>
                <w:lang w:eastAsia="zh-CN"/>
              </w:rPr>
              <w:t xml:space="preserve">                     </w:t>
            </w:r>
            <w:proofErr w:type="gramStart"/>
            <w:r w:rsidRPr="005F41E3">
              <w:rPr>
                <w:rFonts w:cs="Arial"/>
                <w:sz w:val="20"/>
                <w:lang w:eastAsia="zh-CN"/>
              </w:rPr>
              <w:t>(  )</w:t>
            </w:r>
            <w:proofErr w:type="gramEnd"/>
            <w:r w:rsidRPr="005F41E3">
              <w:rPr>
                <w:rFonts w:cs="Arial"/>
                <w:sz w:val="20"/>
                <w:lang w:eastAsia="zh-CN"/>
              </w:rPr>
              <w:t xml:space="preserve"> Média</w:t>
            </w:r>
          </w:p>
          <w:p w:rsidR="00ED0CEC" w:rsidRPr="005F41E3" w:rsidRDefault="00ED0CEC" w:rsidP="00ED0CEC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 w:val="20"/>
                <w:lang w:eastAsia="zh-CN"/>
              </w:rPr>
              <w:t xml:space="preserve">                     </w:t>
            </w:r>
            <w:proofErr w:type="gramStart"/>
            <w:r w:rsidRPr="005F41E3">
              <w:rPr>
                <w:rFonts w:cs="Arial"/>
                <w:sz w:val="20"/>
                <w:lang w:eastAsia="zh-CN"/>
              </w:rPr>
              <w:t>(  )</w:t>
            </w:r>
            <w:proofErr w:type="gramEnd"/>
            <w:r w:rsidRPr="005F41E3">
              <w:rPr>
                <w:rFonts w:cs="Arial"/>
                <w:sz w:val="20"/>
                <w:lang w:eastAsia="zh-CN"/>
              </w:rPr>
              <w:t xml:space="preserve"> Baixa </w:t>
            </w:r>
          </w:p>
        </w:tc>
      </w:tr>
      <w:tr w:rsidR="00ED0CEC" w:rsidRPr="005F41E3" w:rsidTr="00ED0CEC">
        <w:trPr>
          <w:trHeight w:val="140"/>
        </w:trPr>
        <w:tc>
          <w:tcPr>
            <w:tcW w:w="1083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:rsidR="00ED0CEC" w:rsidRPr="005F41E3" w:rsidRDefault="00ED0CEC" w:rsidP="00ED0CEC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b/>
                <w:sz w:val="20"/>
                <w:lang w:eastAsia="zh-CN"/>
              </w:rPr>
              <w:t>Descrição</w:t>
            </w:r>
            <w:r w:rsidRPr="005F41E3">
              <w:rPr>
                <w:rFonts w:cs="Arial"/>
                <w:sz w:val="20"/>
                <w:lang w:eastAsia="zh-CN"/>
              </w:rPr>
              <w:t>: O sistema deverá calcular a distribuição de frequência com variáveis qualitativa, quantitativa discreta e quantitativa continua.</w:t>
            </w:r>
          </w:p>
        </w:tc>
      </w:tr>
      <w:tr w:rsidR="00ED0CEC" w:rsidRPr="005F41E3" w:rsidTr="00ED0CEC">
        <w:trPr>
          <w:trHeight w:val="140"/>
        </w:trPr>
        <w:tc>
          <w:tcPr>
            <w:tcW w:w="5278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ED0CEC" w:rsidRPr="005F41E3" w:rsidRDefault="00ED0CEC" w:rsidP="00ED0CEC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b/>
                <w:sz w:val="20"/>
                <w:lang w:eastAsia="zh-CN"/>
              </w:rPr>
              <w:t>RF 002 – Gerar Tabela</w:t>
            </w:r>
          </w:p>
        </w:tc>
        <w:tc>
          <w:tcPr>
            <w:tcW w:w="2411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ED0CEC" w:rsidRPr="005F41E3" w:rsidRDefault="00ED0CEC" w:rsidP="00ED0CEC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 w:val="20"/>
                <w:lang w:eastAsia="zh-CN"/>
              </w:rPr>
              <w:t>Categoria</w:t>
            </w:r>
            <w:proofErr w:type="gramStart"/>
            <w:r w:rsidRPr="005F41E3">
              <w:rPr>
                <w:rFonts w:cs="Arial"/>
                <w:sz w:val="20"/>
                <w:lang w:eastAsia="zh-CN"/>
              </w:rPr>
              <w:t>:  (</w:t>
            </w:r>
            <w:proofErr w:type="gramEnd"/>
            <w:r w:rsidRPr="005F41E3">
              <w:rPr>
                <w:rFonts w:cs="Arial"/>
                <w:sz w:val="20"/>
                <w:lang w:eastAsia="zh-CN"/>
              </w:rPr>
              <w:t xml:space="preserve">  ) Oculto</w:t>
            </w:r>
          </w:p>
          <w:p w:rsidR="00ED0CEC" w:rsidRPr="005F41E3" w:rsidRDefault="00ED0CEC" w:rsidP="00ED0CEC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 w:val="20"/>
                <w:lang w:eastAsia="zh-CN"/>
              </w:rPr>
              <w:t xml:space="preserve">                   (X) Evidente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ED0CEC" w:rsidRPr="005F41E3" w:rsidRDefault="00ED0CEC" w:rsidP="00ED0CEC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 w:val="20"/>
                <w:lang w:eastAsia="zh-CN"/>
              </w:rPr>
              <w:t>Prioridade:</w:t>
            </w:r>
            <w:proofErr w:type="gramStart"/>
            <w:r w:rsidRPr="005F41E3">
              <w:rPr>
                <w:rFonts w:cs="Arial"/>
                <w:sz w:val="20"/>
                <w:lang w:eastAsia="zh-CN"/>
              </w:rPr>
              <w:t xml:space="preserve">   (</w:t>
            </w:r>
            <w:proofErr w:type="gramEnd"/>
            <w:r w:rsidRPr="005F41E3">
              <w:rPr>
                <w:rFonts w:cs="Arial"/>
                <w:sz w:val="20"/>
                <w:lang w:eastAsia="zh-CN"/>
              </w:rPr>
              <w:t>X) Altíssima</w:t>
            </w:r>
          </w:p>
          <w:p w:rsidR="00ED0CEC" w:rsidRPr="005F41E3" w:rsidRDefault="00ED0CEC" w:rsidP="00ED0CEC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 w:val="20"/>
                <w:lang w:eastAsia="zh-CN"/>
              </w:rPr>
              <w:t xml:space="preserve">                     </w:t>
            </w:r>
            <w:proofErr w:type="gramStart"/>
            <w:r w:rsidRPr="005F41E3">
              <w:rPr>
                <w:rFonts w:cs="Arial"/>
                <w:sz w:val="20"/>
                <w:lang w:eastAsia="zh-CN"/>
              </w:rPr>
              <w:t>(  )</w:t>
            </w:r>
            <w:proofErr w:type="gramEnd"/>
            <w:r w:rsidRPr="005F41E3">
              <w:rPr>
                <w:rFonts w:cs="Arial"/>
                <w:sz w:val="20"/>
                <w:lang w:eastAsia="zh-CN"/>
              </w:rPr>
              <w:t xml:space="preserve"> Alta</w:t>
            </w:r>
          </w:p>
          <w:p w:rsidR="00ED0CEC" w:rsidRPr="005F41E3" w:rsidRDefault="00ED0CEC" w:rsidP="00ED0CEC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 w:val="20"/>
                <w:lang w:eastAsia="zh-CN"/>
              </w:rPr>
              <w:t xml:space="preserve">                     </w:t>
            </w:r>
            <w:proofErr w:type="gramStart"/>
            <w:r w:rsidRPr="005F41E3">
              <w:rPr>
                <w:rFonts w:cs="Arial"/>
                <w:sz w:val="20"/>
                <w:lang w:eastAsia="zh-CN"/>
              </w:rPr>
              <w:t>(  )</w:t>
            </w:r>
            <w:proofErr w:type="gramEnd"/>
            <w:r w:rsidRPr="005F41E3">
              <w:rPr>
                <w:rFonts w:cs="Arial"/>
                <w:sz w:val="20"/>
                <w:lang w:eastAsia="zh-CN"/>
              </w:rPr>
              <w:t xml:space="preserve"> Média</w:t>
            </w:r>
          </w:p>
          <w:p w:rsidR="00ED0CEC" w:rsidRPr="005F41E3" w:rsidRDefault="00ED0CEC" w:rsidP="00ED0CEC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 w:val="20"/>
                <w:lang w:eastAsia="zh-CN"/>
              </w:rPr>
              <w:t xml:space="preserve">                     </w:t>
            </w:r>
            <w:proofErr w:type="gramStart"/>
            <w:r w:rsidRPr="005F41E3">
              <w:rPr>
                <w:rFonts w:cs="Arial"/>
                <w:sz w:val="20"/>
                <w:lang w:eastAsia="zh-CN"/>
              </w:rPr>
              <w:t>(  )</w:t>
            </w:r>
            <w:proofErr w:type="gramEnd"/>
            <w:r w:rsidRPr="005F41E3">
              <w:rPr>
                <w:rFonts w:cs="Arial"/>
                <w:sz w:val="20"/>
                <w:lang w:eastAsia="zh-CN"/>
              </w:rPr>
              <w:t xml:space="preserve"> Baixa </w:t>
            </w:r>
          </w:p>
        </w:tc>
      </w:tr>
      <w:tr w:rsidR="00ED0CEC" w:rsidRPr="005F41E3" w:rsidTr="00ED0CEC">
        <w:trPr>
          <w:trHeight w:val="140"/>
        </w:trPr>
        <w:tc>
          <w:tcPr>
            <w:tcW w:w="1083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ED0CEC" w:rsidRPr="005F41E3" w:rsidRDefault="00ED0CEC" w:rsidP="00ED0CEC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b/>
                <w:sz w:val="20"/>
                <w:lang w:eastAsia="zh-CN"/>
              </w:rPr>
              <w:t>Descrição</w:t>
            </w:r>
            <w:r w:rsidRPr="005F41E3">
              <w:rPr>
                <w:rFonts w:cs="Arial"/>
                <w:sz w:val="20"/>
                <w:lang w:eastAsia="zh-CN"/>
              </w:rPr>
              <w:t>: O sistema deverá montar uma tabela com os dados fornecido pelo usuário.</w:t>
            </w:r>
          </w:p>
        </w:tc>
      </w:tr>
      <w:tr w:rsidR="00ED0CEC" w:rsidRPr="005F41E3" w:rsidTr="00ED0CEC">
        <w:trPr>
          <w:trHeight w:val="140"/>
        </w:trPr>
        <w:tc>
          <w:tcPr>
            <w:tcW w:w="52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ED0CEC" w:rsidRPr="005F41E3" w:rsidRDefault="00ED0CEC" w:rsidP="00ED0CEC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b/>
                <w:sz w:val="20"/>
                <w:lang w:eastAsia="zh-CN"/>
              </w:rPr>
              <w:t>RF 003 – Gerar Gráficos</w:t>
            </w:r>
          </w:p>
        </w:tc>
        <w:tc>
          <w:tcPr>
            <w:tcW w:w="2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ED0CEC" w:rsidRPr="005F41E3" w:rsidRDefault="00ED0CEC" w:rsidP="00ED0CEC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 w:val="20"/>
                <w:lang w:eastAsia="zh-CN"/>
              </w:rPr>
              <w:t>Categoria</w:t>
            </w:r>
            <w:proofErr w:type="gramStart"/>
            <w:r w:rsidRPr="005F41E3">
              <w:rPr>
                <w:rFonts w:cs="Arial"/>
                <w:sz w:val="20"/>
                <w:lang w:eastAsia="zh-CN"/>
              </w:rPr>
              <w:t>:  (</w:t>
            </w:r>
            <w:proofErr w:type="gramEnd"/>
            <w:r w:rsidRPr="005F41E3">
              <w:rPr>
                <w:rFonts w:cs="Arial"/>
                <w:sz w:val="20"/>
                <w:lang w:eastAsia="zh-CN"/>
              </w:rPr>
              <w:t xml:space="preserve">  ) Oculto</w:t>
            </w:r>
          </w:p>
          <w:p w:rsidR="00ED0CEC" w:rsidRPr="005F41E3" w:rsidRDefault="00ED0CEC" w:rsidP="00ED0CEC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 w:val="20"/>
                <w:lang w:eastAsia="zh-CN"/>
              </w:rPr>
              <w:t xml:space="preserve">                   (X) Evidente</w:t>
            </w:r>
          </w:p>
        </w:tc>
        <w:tc>
          <w:tcPr>
            <w:tcW w:w="3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ED0CEC" w:rsidRPr="005F41E3" w:rsidRDefault="00ED0CEC" w:rsidP="00ED0CEC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 w:val="20"/>
                <w:lang w:eastAsia="zh-CN"/>
              </w:rPr>
              <w:t>Prioridade:</w:t>
            </w:r>
            <w:proofErr w:type="gramStart"/>
            <w:r w:rsidRPr="005F41E3">
              <w:rPr>
                <w:rFonts w:cs="Arial"/>
                <w:sz w:val="20"/>
                <w:lang w:eastAsia="zh-CN"/>
              </w:rPr>
              <w:t xml:space="preserve">   (</w:t>
            </w:r>
            <w:proofErr w:type="gramEnd"/>
            <w:r w:rsidRPr="005F41E3">
              <w:rPr>
                <w:rFonts w:cs="Arial"/>
                <w:sz w:val="20"/>
                <w:lang w:eastAsia="zh-CN"/>
              </w:rPr>
              <w:t>X) Altíssima</w:t>
            </w:r>
          </w:p>
          <w:p w:rsidR="00ED0CEC" w:rsidRPr="005F41E3" w:rsidRDefault="00ED0CEC" w:rsidP="00ED0CEC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 w:val="20"/>
                <w:lang w:eastAsia="zh-CN"/>
              </w:rPr>
              <w:t xml:space="preserve">                     </w:t>
            </w:r>
            <w:proofErr w:type="gramStart"/>
            <w:r w:rsidRPr="005F41E3">
              <w:rPr>
                <w:rFonts w:cs="Arial"/>
                <w:sz w:val="20"/>
                <w:lang w:eastAsia="zh-CN"/>
              </w:rPr>
              <w:t>(  )</w:t>
            </w:r>
            <w:proofErr w:type="gramEnd"/>
            <w:r w:rsidRPr="005F41E3">
              <w:rPr>
                <w:rFonts w:cs="Arial"/>
                <w:sz w:val="20"/>
                <w:lang w:eastAsia="zh-CN"/>
              </w:rPr>
              <w:t xml:space="preserve"> Alta</w:t>
            </w:r>
          </w:p>
          <w:p w:rsidR="00ED0CEC" w:rsidRPr="005F41E3" w:rsidRDefault="00ED0CEC" w:rsidP="00ED0CEC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 w:val="20"/>
                <w:lang w:eastAsia="zh-CN"/>
              </w:rPr>
              <w:t xml:space="preserve">                     </w:t>
            </w:r>
            <w:proofErr w:type="gramStart"/>
            <w:r w:rsidRPr="005F41E3">
              <w:rPr>
                <w:rFonts w:cs="Arial"/>
                <w:sz w:val="20"/>
                <w:lang w:eastAsia="zh-CN"/>
              </w:rPr>
              <w:t>(  )</w:t>
            </w:r>
            <w:proofErr w:type="gramEnd"/>
            <w:r w:rsidRPr="005F41E3">
              <w:rPr>
                <w:rFonts w:cs="Arial"/>
                <w:sz w:val="20"/>
                <w:lang w:eastAsia="zh-CN"/>
              </w:rPr>
              <w:t xml:space="preserve"> Média</w:t>
            </w:r>
          </w:p>
          <w:p w:rsidR="00ED0CEC" w:rsidRPr="005F41E3" w:rsidRDefault="00ED0CEC" w:rsidP="00ED0CEC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 w:val="20"/>
                <w:lang w:eastAsia="zh-CN"/>
              </w:rPr>
              <w:t xml:space="preserve">                     </w:t>
            </w:r>
            <w:proofErr w:type="gramStart"/>
            <w:r w:rsidRPr="005F41E3">
              <w:rPr>
                <w:rFonts w:cs="Arial"/>
                <w:sz w:val="20"/>
                <w:lang w:eastAsia="zh-CN"/>
              </w:rPr>
              <w:t>(  )</w:t>
            </w:r>
            <w:proofErr w:type="gramEnd"/>
            <w:r w:rsidRPr="005F41E3">
              <w:rPr>
                <w:rFonts w:cs="Arial"/>
                <w:sz w:val="20"/>
                <w:lang w:eastAsia="zh-CN"/>
              </w:rPr>
              <w:t xml:space="preserve"> Baixa </w:t>
            </w:r>
          </w:p>
        </w:tc>
      </w:tr>
      <w:tr w:rsidR="00ED0CEC" w:rsidRPr="005F41E3" w:rsidTr="00ED0CEC">
        <w:trPr>
          <w:trHeight w:val="140"/>
        </w:trPr>
        <w:tc>
          <w:tcPr>
            <w:tcW w:w="1083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ED0CEC" w:rsidRPr="005F41E3" w:rsidRDefault="00ED0CEC" w:rsidP="00ED0CEC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b/>
                <w:sz w:val="20"/>
                <w:lang w:eastAsia="zh-CN"/>
              </w:rPr>
              <w:lastRenderedPageBreak/>
              <w:t>Descrição</w:t>
            </w:r>
            <w:r w:rsidRPr="005F41E3">
              <w:rPr>
                <w:rFonts w:cs="Arial"/>
                <w:sz w:val="20"/>
                <w:lang w:eastAsia="zh-CN"/>
              </w:rPr>
              <w:t>: O sistema deverá montar gráficos de acordo com a variável.</w:t>
            </w:r>
          </w:p>
        </w:tc>
      </w:tr>
      <w:tr w:rsidR="00ED0CEC" w:rsidRPr="005F41E3" w:rsidTr="00ED0CEC">
        <w:trPr>
          <w:trHeight w:val="140"/>
        </w:trPr>
        <w:tc>
          <w:tcPr>
            <w:tcW w:w="52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ED0CEC" w:rsidRPr="005F41E3" w:rsidRDefault="00ED0CEC" w:rsidP="00ED0CEC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b/>
                <w:sz w:val="20"/>
                <w:lang w:eastAsia="zh-CN"/>
              </w:rPr>
              <w:t xml:space="preserve">RF 004 – Calcular Moda </w:t>
            </w:r>
          </w:p>
        </w:tc>
        <w:tc>
          <w:tcPr>
            <w:tcW w:w="2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ED0CEC" w:rsidRPr="005F41E3" w:rsidRDefault="00ED0CEC" w:rsidP="00ED0CEC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 w:val="20"/>
                <w:lang w:eastAsia="zh-CN"/>
              </w:rPr>
              <w:t>Categoria</w:t>
            </w:r>
            <w:proofErr w:type="gramStart"/>
            <w:r w:rsidRPr="005F41E3">
              <w:rPr>
                <w:rFonts w:cs="Arial"/>
                <w:sz w:val="20"/>
                <w:lang w:eastAsia="zh-CN"/>
              </w:rPr>
              <w:t>:  (</w:t>
            </w:r>
            <w:proofErr w:type="gramEnd"/>
            <w:r w:rsidRPr="005F41E3">
              <w:rPr>
                <w:rFonts w:cs="Arial"/>
                <w:sz w:val="20"/>
                <w:lang w:eastAsia="zh-CN"/>
              </w:rPr>
              <w:t>X) Oculto</w:t>
            </w:r>
          </w:p>
          <w:p w:rsidR="00ED0CEC" w:rsidRPr="005F41E3" w:rsidRDefault="00ED0CEC" w:rsidP="00ED0CEC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 w:val="20"/>
                <w:lang w:eastAsia="zh-CN"/>
              </w:rPr>
              <w:t xml:space="preserve">                   </w:t>
            </w:r>
            <w:proofErr w:type="gramStart"/>
            <w:r w:rsidRPr="005F41E3">
              <w:rPr>
                <w:rFonts w:cs="Arial"/>
                <w:sz w:val="20"/>
                <w:lang w:eastAsia="zh-CN"/>
              </w:rPr>
              <w:t>(  )</w:t>
            </w:r>
            <w:proofErr w:type="gramEnd"/>
            <w:r w:rsidRPr="005F41E3">
              <w:rPr>
                <w:rFonts w:cs="Arial"/>
                <w:sz w:val="20"/>
                <w:lang w:eastAsia="zh-CN"/>
              </w:rPr>
              <w:t xml:space="preserve"> Evidente</w:t>
            </w:r>
          </w:p>
        </w:tc>
        <w:tc>
          <w:tcPr>
            <w:tcW w:w="3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ED0CEC" w:rsidRPr="005F41E3" w:rsidRDefault="00ED0CEC" w:rsidP="00ED0CEC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 w:val="20"/>
                <w:lang w:eastAsia="zh-CN"/>
              </w:rPr>
              <w:t>Prioridade:</w:t>
            </w:r>
            <w:proofErr w:type="gramStart"/>
            <w:r w:rsidRPr="005F41E3">
              <w:rPr>
                <w:rFonts w:cs="Arial"/>
                <w:sz w:val="20"/>
                <w:lang w:eastAsia="zh-CN"/>
              </w:rPr>
              <w:t xml:space="preserve">   (</w:t>
            </w:r>
            <w:proofErr w:type="gramEnd"/>
            <w:r w:rsidRPr="005F41E3">
              <w:rPr>
                <w:rFonts w:cs="Arial"/>
                <w:sz w:val="20"/>
                <w:lang w:eastAsia="zh-CN"/>
              </w:rPr>
              <w:t>X) Altíssima</w:t>
            </w:r>
          </w:p>
          <w:p w:rsidR="00ED0CEC" w:rsidRPr="005F41E3" w:rsidRDefault="00ED0CEC" w:rsidP="00ED0CEC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 w:val="20"/>
                <w:lang w:eastAsia="zh-CN"/>
              </w:rPr>
              <w:t xml:space="preserve">                     </w:t>
            </w:r>
            <w:proofErr w:type="gramStart"/>
            <w:r w:rsidRPr="005F41E3">
              <w:rPr>
                <w:rFonts w:cs="Arial"/>
                <w:sz w:val="20"/>
                <w:lang w:eastAsia="zh-CN"/>
              </w:rPr>
              <w:t>(  )</w:t>
            </w:r>
            <w:proofErr w:type="gramEnd"/>
            <w:r w:rsidRPr="005F41E3">
              <w:rPr>
                <w:rFonts w:cs="Arial"/>
                <w:sz w:val="20"/>
                <w:lang w:eastAsia="zh-CN"/>
              </w:rPr>
              <w:t xml:space="preserve"> Alta</w:t>
            </w:r>
          </w:p>
          <w:p w:rsidR="00ED0CEC" w:rsidRPr="005F41E3" w:rsidRDefault="00ED0CEC" w:rsidP="00ED0CEC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 w:val="20"/>
                <w:lang w:eastAsia="zh-CN"/>
              </w:rPr>
              <w:t xml:space="preserve">                     </w:t>
            </w:r>
            <w:proofErr w:type="gramStart"/>
            <w:r w:rsidRPr="005F41E3">
              <w:rPr>
                <w:rFonts w:cs="Arial"/>
                <w:sz w:val="20"/>
                <w:lang w:eastAsia="zh-CN"/>
              </w:rPr>
              <w:t>(  )</w:t>
            </w:r>
            <w:proofErr w:type="gramEnd"/>
            <w:r w:rsidRPr="005F41E3">
              <w:rPr>
                <w:rFonts w:cs="Arial"/>
                <w:sz w:val="20"/>
                <w:lang w:eastAsia="zh-CN"/>
              </w:rPr>
              <w:t xml:space="preserve"> Média</w:t>
            </w:r>
          </w:p>
          <w:p w:rsidR="00ED0CEC" w:rsidRPr="005F41E3" w:rsidRDefault="00ED0CEC" w:rsidP="00ED0CEC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 w:val="20"/>
                <w:lang w:eastAsia="zh-CN"/>
              </w:rPr>
              <w:t xml:space="preserve">                     </w:t>
            </w:r>
            <w:proofErr w:type="gramStart"/>
            <w:r w:rsidRPr="005F41E3">
              <w:rPr>
                <w:rFonts w:cs="Arial"/>
                <w:sz w:val="20"/>
                <w:lang w:eastAsia="zh-CN"/>
              </w:rPr>
              <w:t>(  )</w:t>
            </w:r>
            <w:proofErr w:type="gramEnd"/>
            <w:r w:rsidRPr="005F41E3">
              <w:rPr>
                <w:rFonts w:cs="Arial"/>
                <w:sz w:val="20"/>
                <w:lang w:eastAsia="zh-CN"/>
              </w:rPr>
              <w:t xml:space="preserve"> Baixa </w:t>
            </w:r>
          </w:p>
        </w:tc>
      </w:tr>
      <w:tr w:rsidR="00ED0CEC" w:rsidRPr="005F41E3" w:rsidTr="00ED0CEC">
        <w:trPr>
          <w:trHeight w:val="140"/>
        </w:trPr>
        <w:tc>
          <w:tcPr>
            <w:tcW w:w="1083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ED0CEC" w:rsidRPr="005F41E3" w:rsidRDefault="00ED0CEC" w:rsidP="00ED0CEC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b/>
                <w:sz w:val="20"/>
                <w:lang w:eastAsia="zh-CN"/>
              </w:rPr>
              <w:t>Descrição</w:t>
            </w:r>
            <w:r w:rsidRPr="005F41E3">
              <w:rPr>
                <w:rFonts w:cs="Arial"/>
                <w:sz w:val="20"/>
                <w:lang w:eastAsia="zh-CN"/>
              </w:rPr>
              <w:t xml:space="preserve">: O sistema deverá calcular a Moda de acordo com os dados fornecidos pelo usuário, a partir da fórmula: King = I + </w:t>
            </w:r>
            <w:proofErr w:type="spellStart"/>
            <w:r w:rsidRPr="005F41E3">
              <w:rPr>
                <w:rFonts w:cs="Arial"/>
                <w:sz w:val="20"/>
                <w:lang w:eastAsia="zh-CN"/>
              </w:rPr>
              <w:t>fi</w:t>
            </w:r>
            <w:proofErr w:type="spellEnd"/>
            <w:r w:rsidRPr="005F41E3">
              <w:rPr>
                <w:rFonts w:cs="Arial"/>
                <w:sz w:val="20"/>
                <w:lang w:eastAsia="zh-CN"/>
              </w:rPr>
              <w:t xml:space="preserve"> post / (</w:t>
            </w:r>
            <w:proofErr w:type="spellStart"/>
            <w:r w:rsidRPr="005F41E3">
              <w:rPr>
                <w:rFonts w:cs="Arial"/>
                <w:sz w:val="20"/>
                <w:lang w:eastAsia="zh-CN"/>
              </w:rPr>
              <w:t>fi</w:t>
            </w:r>
            <w:proofErr w:type="spellEnd"/>
            <w:r w:rsidRPr="005F41E3">
              <w:rPr>
                <w:rFonts w:cs="Arial"/>
                <w:sz w:val="20"/>
                <w:lang w:eastAsia="zh-CN"/>
              </w:rPr>
              <w:t xml:space="preserve"> </w:t>
            </w:r>
            <w:proofErr w:type="spellStart"/>
            <w:r w:rsidRPr="005F41E3">
              <w:rPr>
                <w:rFonts w:cs="Arial"/>
                <w:sz w:val="20"/>
                <w:lang w:eastAsia="zh-CN"/>
              </w:rPr>
              <w:t>ant</w:t>
            </w:r>
            <w:proofErr w:type="spellEnd"/>
            <w:r w:rsidRPr="005F41E3">
              <w:rPr>
                <w:rFonts w:cs="Arial"/>
                <w:sz w:val="20"/>
                <w:lang w:eastAsia="zh-CN"/>
              </w:rPr>
              <w:t xml:space="preserve"> +</w:t>
            </w:r>
            <w:proofErr w:type="spellStart"/>
            <w:r w:rsidRPr="005F41E3">
              <w:rPr>
                <w:rFonts w:cs="Arial"/>
                <w:sz w:val="20"/>
                <w:lang w:eastAsia="zh-CN"/>
              </w:rPr>
              <w:t>fi</w:t>
            </w:r>
            <w:proofErr w:type="spellEnd"/>
            <w:r w:rsidRPr="005F41E3">
              <w:rPr>
                <w:rFonts w:cs="Arial"/>
                <w:sz w:val="20"/>
                <w:lang w:eastAsia="zh-CN"/>
              </w:rPr>
              <w:t xml:space="preserve"> post) + h; </w:t>
            </w:r>
            <w:proofErr w:type="spellStart"/>
            <w:r w:rsidRPr="005F41E3">
              <w:rPr>
                <w:rFonts w:cs="Arial"/>
                <w:sz w:val="20"/>
                <w:lang w:eastAsia="zh-CN"/>
              </w:rPr>
              <w:t>Czuber</w:t>
            </w:r>
            <w:proofErr w:type="spellEnd"/>
            <w:r w:rsidRPr="005F41E3">
              <w:rPr>
                <w:rFonts w:cs="Arial"/>
                <w:sz w:val="20"/>
                <w:lang w:eastAsia="zh-CN"/>
              </w:rPr>
              <w:t xml:space="preserve"> = I + (</w:t>
            </w:r>
            <w:proofErr w:type="spellStart"/>
            <w:r w:rsidRPr="005F41E3">
              <w:rPr>
                <w:rFonts w:cs="Arial"/>
                <w:sz w:val="20"/>
                <w:lang w:eastAsia="zh-CN"/>
              </w:rPr>
              <w:t>fi</w:t>
            </w:r>
            <w:proofErr w:type="spellEnd"/>
            <w:r w:rsidRPr="005F41E3">
              <w:rPr>
                <w:rFonts w:cs="Arial"/>
                <w:sz w:val="20"/>
                <w:lang w:eastAsia="zh-CN"/>
              </w:rPr>
              <w:t xml:space="preserve"> </w:t>
            </w:r>
            <w:proofErr w:type="spellStart"/>
            <w:r w:rsidRPr="005F41E3">
              <w:rPr>
                <w:rFonts w:cs="Arial"/>
                <w:sz w:val="20"/>
                <w:lang w:eastAsia="zh-CN"/>
              </w:rPr>
              <w:t>mo</w:t>
            </w:r>
            <w:proofErr w:type="spellEnd"/>
            <w:r w:rsidRPr="005F41E3">
              <w:rPr>
                <w:rFonts w:cs="Arial"/>
                <w:sz w:val="20"/>
                <w:lang w:eastAsia="zh-CN"/>
              </w:rPr>
              <w:t xml:space="preserve"> – </w:t>
            </w:r>
            <w:proofErr w:type="spellStart"/>
            <w:r w:rsidRPr="005F41E3">
              <w:rPr>
                <w:rFonts w:cs="Arial"/>
                <w:sz w:val="20"/>
                <w:lang w:eastAsia="zh-CN"/>
              </w:rPr>
              <w:t>fi</w:t>
            </w:r>
            <w:proofErr w:type="spellEnd"/>
            <w:r w:rsidRPr="005F41E3">
              <w:rPr>
                <w:rFonts w:cs="Arial"/>
                <w:sz w:val="20"/>
                <w:lang w:eastAsia="zh-CN"/>
              </w:rPr>
              <w:t xml:space="preserve"> </w:t>
            </w:r>
            <w:proofErr w:type="spellStart"/>
            <w:r w:rsidRPr="005F41E3">
              <w:rPr>
                <w:rFonts w:cs="Arial"/>
                <w:sz w:val="20"/>
                <w:lang w:eastAsia="zh-CN"/>
              </w:rPr>
              <w:t>ant</w:t>
            </w:r>
            <w:proofErr w:type="spellEnd"/>
            <w:r w:rsidRPr="005F41E3">
              <w:rPr>
                <w:rFonts w:cs="Arial"/>
                <w:sz w:val="20"/>
                <w:lang w:eastAsia="zh-CN"/>
              </w:rPr>
              <w:t xml:space="preserve"> / ((</w:t>
            </w:r>
            <w:proofErr w:type="spellStart"/>
            <w:r w:rsidRPr="005F41E3">
              <w:rPr>
                <w:rFonts w:cs="Arial"/>
                <w:sz w:val="20"/>
                <w:lang w:eastAsia="zh-CN"/>
              </w:rPr>
              <w:t>fi</w:t>
            </w:r>
            <w:proofErr w:type="spellEnd"/>
            <w:r w:rsidRPr="005F41E3">
              <w:rPr>
                <w:rFonts w:cs="Arial"/>
                <w:sz w:val="20"/>
                <w:lang w:eastAsia="zh-CN"/>
              </w:rPr>
              <w:t xml:space="preserve"> </w:t>
            </w:r>
            <w:proofErr w:type="spellStart"/>
            <w:r w:rsidRPr="005F41E3">
              <w:rPr>
                <w:rFonts w:cs="Arial"/>
                <w:sz w:val="20"/>
                <w:lang w:eastAsia="zh-CN"/>
              </w:rPr>
              <w:t>mo</w:t>
            </w:r>
            <w:proofErr w:type="spellEnd"/>
            <w:r w:rsidRPr="005F41E3">
              <w:rPr>
                <w:rFonts w:cs="Arial"/>
                <w:sz w:val="20"/>
                <w:lang w:eastAsia="zh-CN"/>
              </w:rPr>
              <w:t xml:space="preserve"> – </w:t>
            </w:r>
            <w:proofErr w:type="spellStart"/>
            <w:r w:rsidRPr="005F41E3">
              <w:rPr>
                <w:rFonts w:cs="Arial"/>
                <w:sz w:val="20"/>
                <w:lang w:eastAsia="zh-CN"/>
              </w:rPr>
              <w:t>fi</w:t>
            </w:r>
            <w:proofErr w:type="spellEnd"/>
            <w:r w:rsidRPr="005F41E3">
              <w:rPr>
                <w:rFonts w:cs="Arial"/>
                <w:sz w:val="20"/>
                <w:lang w:eastAsia="zh-CN"/>
              </w:rPr>
              <w:t xml:space="preserve"> </w:t>
            </w:r>
            <w:proofErr w:type="spellStart"/>
            <w:r w:rsidRPr="005F41E3">
              <w:rPr>
                <w:rFonts w:cs="Arial"/>
                <w:sz w:val="20"/>
                <w:lang w:eastAsia="zh-CN"/>
              </w:rPr>
              <w:t>ant</w:t>
            </w:r>
            <w:proofErr w:type="spellEnd"/>
            <w:r w:rsidRPr="005F41E3">
              <w:rPr>
                <w:rFonts w:cs="Arial"/>
                <w:sz w:val="20"/>
                <w:lang w:eastAsia="zh-CN"/>
              </w:rPr>
              <w:t>) + (</w:t>
            </w:r>
            <w:proofErr w:type="spellStart"/>
            <w:r w:rsidRPr="005F41E3">
              <w:rPr>
                <w:rFonts w:cs="Arial"/>
                <w:sz w:val="20"/>
                <w:lang w:eastAsia="zh-CN"/>
              </w:rPr>
              <w:t>fi</w:t>
            </w:r>
            <w:proofErr w:type="spellEnd"/>
            <w:r w:rsidRPr="005F41E3">
              <w:rPr>
                <w:rFonts w:cs="Arial"/>
                <w:sz w:val="20"/>
                <w:lang w:eastAsia="zh-CN"/>
              </w:rPr>
              <w:t xml:space="preserve"> </w:t>
            </w:r>
            <w:proofErr w:type="spellStart"/>
            <w:r w:rsidRPr="005F41E3">
              <w:rPr>
                <w:rFonts w:cs="Arial"/>
                <w:sz w:val="20"/>
                <w:lang w:eastAsia="zh-CN"/>
              </w:rPr>
              <w:t>mo</w:t>
            </w:r>
            <w:proofErr w:type="spellEnd"/>
            <w:r w:rsidRPr="005F41E3">
              <w:rPr>
                <w:rFonts w:cs="Arial"/>
                <w:sz w:val="20"/>
                <w:lang w:eastAsia="zh-CN"/>
              </w:rPr>
              <w:t xml:space="preserve"> – </w:t>
            </w:r>
            <w:proofErr w:type="spellStart"/>
            <w:r w:rsidRPr="005F41E3">
              <w:rPr>
                <w:rFonts w:cs="Arial"/>
                <w:sz w:val="20"/>
                <w:lang w:eastAsia="zh-CN"/>
              </w:rPr>
              <w:t>fi</w:t>
            </w:r>
            <w:proofErr w:type="spellEnd"/>
            <w:r w:rsidRPr="005F41E3">
              <w:rPr>
                <w:rFonts w:cs="Arial"/>
                <w:sz w:val="20"/>
                <w:lang w:eastAsia="zh-CN"/>
              </w:rPr>
              <w:t xml:space="preserve"> post)) + h; Pearson = 3.md – 2. </w:t>
            </w:r>
            <w:r w:rsidRPr="005F41E3">
              <w:rPr>
                <w:rFonts w:cs="Arial"/>
                <w:sz w:val="20"/>
                <w:lang w:eastAsia="zh-CN"/>
              </w:rPr>
              <w:fldChar w:fldCharType="begin"/>
            </w:r>
            <w:r w:rsidRPr="005F41E3">
              <w:rPr>
                <w:rFonts w:cs="Arial"/>
                <w:sz w:val="20"/>
                <w:lang w:eastAsia="zh-CN"/>
              </w:rPr>
              <w:instrText xml:space="preserve"> EQ \x \to(X) </w:instrText>
            </w:r>
            <w:r w:rsidRPr="005F41E3">
              <w:rPr>
                <w:rFonts w:cs="Arial"/>
                <w:sz w:val="20"/>
                <w:lang w:eastAsia="zh-CN"/>
              </w:rPr>
              <w:fldChar w:fldCharType="end"/>
            </w:r>
          </w:p>
        </w:tc>
      </w:tr>
      <w:tr w:rsidR="00ED0CEC" w:rsidRPr="005F41E3" w:rsidTr="00ED0CEC">
        <w:trPr>
          <w:trHeight w:val="140"/>
        </w:trPr>
        <w:tc>
          <w:tcPr>
            <w:tcW w:w="52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ED0CEC" w:rsidRPr="005F41E3" w:rsidRDefault="00ED0CEC" w:rsidP="00ED0CEC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b/>
                <w:sz w:val="20"/>
                <w:lang w:eastAsia="zh-CN"/>
              </w:rPr>
              <w:t xml:space="preserve">RF 005 – Calcular Média </w:t>
            </w:r>
          </w:p>
        </w:tc>
        <w:tc>
          <w:tcPr>
            <w:tcW w:w="2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ED0CEC" w:rsidRPr="005F41E3" w:rsidRDefault="00ED0CEC" w:rsidP="00ED0CEC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 w:val="20"/>
                <w:lang w:eastAsia="zh-CN"/>
              </w:rPr>
              <w:t>Categoria</w:t>
            </w:r>
            <w:proofErr w:type="gramStart"/>
            <w:r w:rsidRPr="005F41E3">
              <w:rPr>
                <w:rFonts w:cs="Arial"/>
                <w:sz w:val="20"/>
                <w:lang w:eastAsia="zh-CN"/>
              </w:rPr>
              <w:t>:  (</w:t>
            </w:r>
            <w:proofErr w:type="gramEnd"/>
            <w:r w:rsidRPr="005F41E3">
              <w:rPr>
                <w:rFonts w:cs="Arial"/>
                <w:sz w:val="20"/>
                <w:lang w:eastAsia="zh-CN"/>
              </w:rPr>
              <w:t>X) Oculto</w:t>
            </w:r>
          </w:p>
          <w:p w:rsidR="00ED0CEC" w:rsidRPr="005F41E3" w:rsidRDefault="00ED0CEC" w:rsidP="00ED0CEC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 w:val="20"/>
                <w:lang w:eastAsia="zh-CN"/>
              </w:rPr>
              <w:t xml:space="preserve">                   </w:t>
            </w:r>
            <w:proofErr w:type="gramStart"/>
            <w:r w:rsidRPr="005F41E3">
              <w:rPr>
                <w:rFonts w:cs="Arial"/>
                <w:sz w:val="20"/>
                <w:lang w:eastAsia="zh-CN"/>
              </w:rPr>
              <w:t>(  )</w:t>
            </w:r>
            <w:proofErr w:type="gramEnd"/>
            <w:r w:rsidRPr="005F41E3">
              <w:rPr>
                <w:rFonts w:cs="Arial"/>
                <w:sz w:val="20"/>
                <w:lang w:eastAsia="zh-CN"/>
              </w:rPr>
              <w:t xml:space="preserve"> Evidente</w:t>
            </w:r>
          </w:p>
        </w:tc>
        <w:tc>
          <w:tcPr>
            <w:tcW w:w="3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ED0CEC" w:rsidRPr="005F41E3" w:rsidRDefault="00ED0CEC" w:rsidP="00ED0CEC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 w:val="20"/>
                <w:lang w:eastAsia="zh-CN"/>
              </w:rPr>
              <w:t>Prioridade:</w:t>
            </w:r>
            <w:proofErr w:type="gramStart"/>
            <w:r w:rsidRPr="005F41E3">
              <w:rPr>
                <w:rFonts w:cs="Arial"/>
                <w:sz w:val="20"/>
                <w:lang w:eastAsia="zh-CN"/>
              </w:rPr>
              <w:t xml:space="preserve">   (</w:t>
            </w:r>
            <w:proofErr w:type="gramEnd"/>
            <w:r w:rsidRPr="005F41E3">
              <w:rPr>
                <w:rFonts w:cs="Arial"/>
                <w:sz w:val="20"/>
                <w:lang w:eastAsia="zh-CN"/>
              </w:rPr>
              <w:t>X) Altíssima</w:t>
            </w:r>
          </w:p>
          <w:p w:rsidR="00ED0CEC" w:rsidRPr="005F41E3" w:rsidRDefault="00ED0CEC" w:rsidP="00ED0CEC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 w:val="20"/>
                <w:lang w:eastAsia="zh-CN"/>
              </w:rPr>
              <w:t xml:space="preserve">                     </w:t>
            </w:r>
            <w:proofErr w:type="gramStart"/>
            <w:r w:rsidRPr="005F41E3">
              <w:rPr>
                <w:rFonts w:cs="Arial"/>
                <w:sz w:val="20"/>
                <w:lang w:eastAsia="zh-CN"/>
              </w:rPr>
              <w:t>(  )</w:t>
            </w:r>
            <w:proofErr w:type="gramEnd"/>
            <w:r w:rsidRPr="005F41E3">
              <w:rPr>
                <w:rFonts w:cs="Arial"/>
                <w:sz w:val="20"/>
                <w:lang w:eastAsia="zh-CN"/>
              </w:rPr>
              <w:t xml:space="preserve"> Alta</w:t>
            </w:r>
          </w:p>
          <w:p w:rsidR="00ED0CEC" w:rsidRPr="005F41E3" w:rsidRDefault="00ED0CEC" w:rsidP="00ED0CEC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 w:val="20"/>
                <w:lang w:eastAsia="zh-CN"/>
              </w:rPr>
              <w:t xml:space="preserve">                     </w:t>
            </w:r>
            <w:proofErr w:type="gramStart"/>
            <w:r w:rsidRPr="005F41E3">
              <w:rPr>
                <w:rFonts w:cs="Arial"/>
                <w:sz w:val="20"/>
                <w:lang w:eastAsia="zh-CN"/>
              </w:rPr>
              <w:t>(  )</w:t>
            </w:r>
            <w:proofErr w:type="gramEnd"/>
            <w:r w:rsidRPr="005F41E3">
              <w:rPr>
                <w:rFonts w:cs="Arial"/>
                <w:sz w:val="20"/>
                <w:lang w:eastAsia="zh-CN"/>
              </w:rPr>
              <w:t xml:space="preserve"> Média</w:t>
            </w:r>
          </w:p>
          <w:p w:rsidR="00ED0CEC" w:rsidRPr="005F41E3" w:rsidRDefault="00ED0CEC" w:rsidP="00ED0CEC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 w:val="20"/>
                <w:lang w:eastAsia="zh-CN"/>
              </w:rPr>
              <w:t xml:space="preserve">                     </w:t>
            </w:r>
            <w:proofErr w:type="gramStart"/>
            <w:r w:rsidRPr="005F41E3">
              <w:rPr>
                <w:rFonts w:cs="Arial"/>
                <w:sz w:val="20"/>
                <w:lang w:eastAsia="zh-CN"/>
              </w:rPr>
              <w:t>(  )</w:t>
            </w:r>
            <w:proofErr w:type="gramEnd"/>
            <w:r w:rsidRPr="005F41E3">
              <w:rPr>
                <w:rFonts w:cs="Arial"/>
                <w:sz w:val="20"/>
                <w:lang w:eastAsia="zh-CN"/>
              </w:rPr>
              <w:t xml:space="preserve"> Baixa </w:t>
            </w:r>
          </w:p>
        </w:tc>
      </w:tr>
      <w:tr w:rsidR="00ED0CEC" w:rsidRPr="005F41E3" w:rsidTr="00ED0CEC">
        <w:trPr>
          <w:trHeight w:val="140"/>
        </w:trPr>
        <w:tc>
          <w:tcPr>
            <w:tcW w:w="1083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ED0CEC" w:rsidRPr="005F41E3" w:rsidRDefault="00ED0CEC" w:rsidP="00ED0CEC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b/>
                <w:sz w:val="20"/>
                <w:lang w:eastAsia="zh-CN"/>
              </w:rPr>
              <w:t>Descrição</w:t>
            </w:r>
            <w:r w:rsidRPr="005F41E3">
              <w:rPr>
                <w:rFonts w:cs="Arial"/>
                <w:sz w:val="20"/>
                <w:lang w:eastAsia="zh-CN"/>
              </w:rPr>
              <w:t xml:space="preserve">: O sistema deverá calcular a Média de acordo com os dados fornecidos pelo usuário. Fórmula: </w:t>
            </w:r>
            <w:r w:rsidRPr="005F41E3">
              <w:rPr>
                <w:rFonts w:cs="Arial"/>
                <w:sz w:val="20"/>
                <w:lang w:eastAsia="zh-CN"/>
              </w:rPr>
              <w:fldChar w:fldCharType="begin"/>
            </w:r>
            <w:r w:rsidRPr="005F41E3">
              <w:rPr>
                <w:rFonts w:cs="Arial"/>
                <w:sz w:val="20"/>
                <w:lang w:eastAsia="zh-CN"/>
              </w:rPr>
              <w:instrText xml:space="preserve"> EQ \x \to(X) </w:instrText>
            </w:r>
            <w:r w:rsidRPr="005F41E3">
              <w:rPr>
                <w:rFonts w:cs="Arial"/>
                <w:sz w:val="20"/>
                <w:lang w:eastAsia="zh-CN"/>
              </w:rPr>
              <w:fldChar w:fldCharType="end"/>
            </w:r>
            <w:r w:rsidRPr="005F41E3">
              <w:rPr>
                <w:rFonts w:cs="Arial"/>
                <w:sz w:val="20"/>
                <w:lang w:eastAsia="zh-CN"/>
              </w:rPr>
              <w:t xml:space="preserve">= ∑ </w:t>
            </w:r>
            <w:proofErr w:type="gramStart"/>
            <w:r w:rsidRPr="005F41E3">
              <w:rPr>
                <w:rFonts w:cs="Arial"/>
                <w:sz w:val="20"/>
                <w:lang w:eastAsia="zh-CN"/>
              </w:rPr>
              <w:t>xi .</w:t>
            </w:r>
            <w:proofErr w:type="gramEnd"/>
            <w:r w:rsidRPr="005F41E3">
              <w:rPr>
                <w:rFonts w:cs="Arial"/>
                <w:sz w:val="20"/>
                <w:lang w:eastAsia="zh-CN"/>
              </w:rPr>
              <w:t xml:space="preserve"> </w:t>
            </w:r>
            <w:proofErr w:type="spellStart"/>
            <w:r w:rsidRPr="005F41E3">
              <w:rPr>
                <w:rFonts w:cs="Arial"/>
                <w:sz w:val="20"/>
                <w:lang w:eastAsia="zh-CN"/>
              </w:rPr>
              <w:t>fi</w:t>
            </w:r>
            <w:proofErr w:type="spellEnd"/>
            <w:r w:rsidRPr="005F41E3">
              <w:rPr>
                <w:rFonts w:cs="Arial"/>
                <w:sz w:val="20"/>
                <w:lang w:eastAsia="zh-CN"/>
              </w:rPr>
              <w:t xml:space="preserve"> / ∑ </w:t>
            </w:r>
            <w:proofErr w:type="spellStart"/>
            <w:r w:rsidRPr="005F41E3">
              <w:rPr>
                <w:rFonts w:cs="Arial"/>
                <w:sz w:val="20"/>
                <w:lang w:eastAsia="zh-CN"/>
              </w:rPr>
              <w:t>fi</w:t>
            </w:r>
            <w:proofErr w:type="spellEnd"/>
            <w:r w:rsidRPr="005F41E3">
              <w:rPr>
                <w:rFonts w:cs="Arial"/>
                <w:sz w:val="20"/>
                <w:lang w:eastAsia="zh-CN"/>
              </w:rPr>
              <w:fldChar w:fldCharType="begin"/>
            </w:r>
            <w:r w:rsidRPr="005F41E3">
              <w:rPr>
                <w:rFonts w:cs="Arial"/>
                <w:sz w:val="20"/>
                <w:lang w:eastAsia="zh-CN"/>
              </w:rPr>
              <w:instrText xml:space="preserve">  </w:instrText>
            </w:r>
            <w:r w:rsidRPr="005F41E3">
              <w:rPr>
                <w:rFonts w:cs="Arial"/>
                <w:sz w:val="20"/>
                <w:lang w:eastAsia="zh-CN"/>
              </w:rPr>
              <w:fldChar w:fldCharType="end"/>
            </w:r>
          </w:p>
        </w:tc>
      </w:tr>
      <w:tr w:rsidR="00ED0CEC" w:rsidRPr="005F41E3" w:rsidTr="00ED0CEC">
        <w:trPr>
          <w:trHeight w:val="140"/>
        </w:trPr>
        <w:tc>
          <w:tcPr>
            <w:tcW w:w="52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ED0CEC" w:rsidRPr="005F41E3" w:rsidRDefault="00ED0CEC" w:rsidP="00ED0CEC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b/>
                <w:sz w:val="20"/>
                <w:lang w:eastAsia="zh-CN"/>
              </w:rPr>
              <w:t>RF 006 – Calcular Mediana</w:t>
            </w:r>
          </w:p>
        </w:tc>
        <w:tc>
          <w:tcPr>
            <w:tcW w:w="2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ED0CEC" w:rsidRPr="005F41E3" w:rsidRDefault="00ED0CEC" w:rsidP="00ED0CEC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 w:val="20"/>
                <w:lang w:eastAsia="zh-CN"/>
              </w:rPr>
              <w:t>Categoria</w:t>
            </w:r>
            <w:proofErr w:type="gramStart"/>
            <w:r w:rsidRPr="005F41E3">
              <w:rPr>
                <w:rFonts w:cs="Arial"/>
                <w:sz w:val="20"/>
                <w:lang w:eastAsia="zh-CN"/>
              </w:rPr>
              <w:t>:  (</w:t>
            </w:r>
            <w:proofErr w:type="gramEnd"/>
            <w:r w:rsidRPr="005F41E3">
              <w:rPr>
                <w:rFonts w:cs="Arial"/>
                <w:sz w:val="20"/>
                <w:lang w:eastAsia="zh-CN"/>
              </w:rPr>
              <w:t>X) Oculto</w:t>
            </w:r>
          </w:p>
          <w:p w:rsidR="00ED0CEC" w:rsidRPr="005F41E3" w:rsidRDefault="00ED0CEC" w:rsidP="00ED0CEC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 w:val="20"/>
                <w:lang w:eastAsia="zh-CN"/>
              </w:rPr>
              <w:t xml:space="preserve">                   </w:t>
            </w:r>
            <w:proofErr w:type="gramStart"/>
            <w:r w:rsidRPr="005F41E3">
              <w:rPr>
                <w:rFonts w:cs="Arial"/>
                <w:sz w:val="20"/>
                <w:lang w:eastAsia="zh-CN"/>
              </w:rPr>
              <w:t>(  )</w:t>
            </w:r>
            <w:proofErr w:type="gramEnd"/>
            <w:r w:rsidRPr="005F41E3">
              <w:rPr>
                <w:rFonts w:cs="Arial"/>
                <w:sz w:val="20"/>
                <w:lang w:eastAsia="zh-CN"/>
              </w:rPr>
              <w:t xml:space="preserve"> Evidente</w:t>
            </w:r>
          </w:p>
        </w:tc>
        <w:tc>
          <w:tcPr>
            <w:tcW w:w="3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ED0CEC" w:rsidRPr="005F41E3" w:rsidRDefault="00ED0CEC" w:rsidP="00ED0CEC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 w:val="20"/>
                <w:lang w:eastAsia="zh-CN"/>
              </w:rPr>
              <w:t>Prioridade:</w:t>
            </w:r>
            <w:proofErr w:type="gramStart"/>
            <w:r w:rsidRPr="005F41E3">
              <w:rPr>
                <w:rFonts w:cs="Arial"/>
                <w:sz w:val="20"/>
                <w:lang w:eastAsia="zh-CN"/>
              </w:rPr>
              <w:t xml:space="preserve">   (</w:t>
            </w:r>
            <w:proofErr w:type="gramEnd"/>
            <w:r w:rsidRPr="005F41E3">
              <w:rPr>
                <w:rFonts w:cs="Arial"/>
                <w:sz w:val="20"/>
                <w:lang w:eastAsia="zh-CN"/>
              </w:rPr>
              <w:t>X) Altíssima</w:t>
            </w:r>
          </w:p>
          <w:p w:rsidR="00ED0CEC" w:rsidRPr="005F41E3" w:rsidRDefault="00ED0CEC" w:rsidP="00ED0CEC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 w:val="20"/>
                <w:lang w:eastAsia="zh-CN"/>
              </w:rPr>
              <w:t xml:space="preserve">                     </w:t>
            </w:r>
            <w:proofErr w:type="gramStart"/>
            <w:r w:rsidRPr="005F41E3">
              <w:rPr>
                <w:rFonts w:cs="Arial"/>
                <w:sz w:val="20"/>
                <w:lang w:eastAsia="zh-CN"/>
              </w:rPr>
              <w:t>(  )</w:t>
            </w:r>
            <w:proofErr w:type="gramEnd"/>
            <w:r w:rsidRPr="005F41E3">
              <w:rPr>
                <w:rFonts w:cs="Arial"/>
                <w:sz w:val="20"/>
                <w:lang w:eastAsia="zh-CN"/>
              </w:rPr>
              <w:t xml:space="preserve"> Alta</w:t>
            </w:r>
          </w:p>
          <w:p w:rsidR="00ED0CEC" w:rsidRPr="005F41E3" w:rsidRDefault="00ED0CEC" w:rsidP="00ED0CEC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 w:val="20"/>
                <w:lang w:eastAsia="zh-CN"/>
              </w:rPr>
              <w:t xml:space="preserve">                     </w:t>
            </w:r>
            <w:proofErr w:type="gramStart"/>
            <w:r w:rsidRPr="005F41E3">
              <w:rPr>
                <w:rFonts w:cs="Arial"/>
                <w:sz w:val="20"/>
                <w:lang w:eastAsia="zh-CN"/>
              </w:rPr>
              <w:t>(  )</w:t>
            </w:r>
            <w:proofErr w:type="gramEnd"/>
            <w:r w:rsidRPr="005F41E3">
              <w:rPr>
                <w:rFonts w:cs="Arial"/>
                <w:sz w:val="20"/>
                <w:lang w:eastAsia="zh-CN"/>
              </w:rPr>
              <w:t xml:space="preserve"> Média</w:t>
            </w:r>
          </w:p>
          <w:p w:rsidR="00ED0CEC" w:rsidRPr="005F41E3" w:rsidRDefault="00ED0CEC" w:rsidP="00ED0CEC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 w:val="20"/>
                <w:lang w:eastAsia="zh-CN"/>
              </w:rPr>
              <w:t xml:space="preserve">                     </w:t>
            </w:r>
            <w:proofErr w:type="gramStart"/>
            <w:r w:rsidRPr="005F41E3">
              <w:rPr>
                <w:rFonts w:cs="Arial"/>
                <w:sz w:val="20"/>
                <w:lang w:eastAsia="zh-CN"/>
              </w:rPr>
              <w:t>(  )</w:t>
            </w:r>
            <w:proofErr w:type="gramEnd"/>
            <w:r w:rsidRPr="005F41E3">
              <w:rPr>
                <w:rFonts w:cs="Arial"/>
                <w:sz w:val="20"/>
                <w:lang w:eastAsia="zh-CN"/>
              </w:rPr>
              <w:t xml:space="preserve"> Baixa </w:t>
            </w:r>
          </w:p>
        </w:tc>
      </w:tr>
      <w:tr w:rsidR="00ED0CEC" w:rsidRPr="005F41E3" w:rsidTr="00ED0CEC">
        <w:trPr>
          <w:trHeight w:val="220"/>
        </w:trPr>
        <w:tc>
          <w:tcPr>
            <w:tcW w:w="1083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ED0CEC" w:rsidRPr="005F41E3" w:rsidRDefault="00ED0CEC" w:rsidP="00ED0CEC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b/>
                <w:sz w:val="20"/>
                <w:lang w:eastAsia="zh-CN"/>
              </w:rPr>
              <w:t>Descrição</w:t>
            </w:r>
            <w:r w:rsidRPr="005F41E3">
              <w:rPr>
                <w:rFonts w:cs="Arial"/>
                <w:sz w:val="20"/>
                <w:lang w:eastAsia="zh-CN"/>
              </w:rPr>
              <w:t>: O sistema deverá calcular a Mediana de acordo com os dados fornecidos pelo usuário. Fórmula: L + d X a/</w:t>
            </w:r>
            <w:proofErr w:type="spellStart"/>
            <w:r w:rsidRPr="005F41E3">
              <w:rPr>
                <w:rFonts w:cs="Arial"/>
                <w:sz w:val="20"/>
                <w:lang w:eastAsia="zh-CN"/>
              </w:rPr>
              <w:t>fMd</w:t>
            </w:r>
            <w:proofErr w:type="spellEnd"/>
          </w:p>
        </w:tc>
      </w:tr>
      <w:tr w:rsidR="00ED0CEC" w:rsidRPr="005F41E3" w:rsidTr="00ED0CEC">
        <w:trPr>
          <w:trHeight w:val="895"/>
        </w:trPr>
        <w:tc>
          <w:tcPr>
            <w:tcW w:w="52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ED0CEC" w:rsidRPr="005F41E3" w:rsidRDefault="00ED0CEC" w:rsidP="00ED0CEC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b/>
                <w:sz w:val="20"/>
                <w:lang w:eastAsia="zh-CN"/>
              </w:rPr>
              <w:t>RF 007 – Importar Arquivos</w:t>
            </w:r>
          </w:p>
        </w:tc>
        <w:tc>
          <w:tcPr>
            <w:tcW w:w="2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ED0CEC" w:rsidRPr="005F41E3" w:rsidRDefault="00ED0CEC" w:rsidP="00ED0CEC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 w:val="20"/>
                <w:lang w:eastAsia="zh-CN"/>
              </w:rPr>
              <w:t>Categoria</w:t>
            </w:r>
            <w:proofErr w:type="gramStart"/>
            <w:r w:rsidRPr="005F41E3">
              <w:rPr>
                <w:rFonts w:cs="Arial"/>
                <w:sz w:val="20"/>
                <w:lang w:eastAsia="zh-CN"/>
              </w:rPr>
              <w:t>:  (</w:t>
            </w:r>
            <w:proofErr w:type="gramEnd"/>
            <w:r w:rsidRPr="005F41E3">
              <w:rPr>
                <w:rFonts w:cs="Arial"/>
                <w:sz w:val="20"/>
                <w:lang w:eastAsia="zh-CN"/>
              </w:rPr>
              <w:t xml:space="preserve">  ) Oculto</w:t>
            </w:r>
          </w:p>
          <w:p w:rsidR="00ED0CEC" w:rsidRPr="005F41E3" w:rsidRDefault="00ED0CEC" w:rsidP="00ED0CEC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 w:val="20"/>
                <w:lang w:eastAsia="zh-CN"/>
              </w:rPr>
              <w:t xml:space="preserve">                   (X) Evidente</w:t>
            </w:r>
          </w:p>
        </w:tc>
        <w:tc>
          <w:tcPr>
            <w:tcW w:w="3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ED0CEC" w:rsidRPr="005F41E3" w:rsidRDefault="00ED0CEC" w:rsidP="00ED0CEC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 w:val="20"/>
                <w:lang w:eastAsia="zh-CN"/>
              </w:rPr>
              <w:t>Prioridade:</w:t>
            </w:r>
            <w:proofErr w:type="gramStart"/>
            <w:r w:rsidRPr="005F41E3">
              <w:rPr>
                <w:rFonts w:cs="Arial"/>
                <w:sz w:val="20"/>
                <w:lang w:eastAsia="zh-CN"/>
              </w:rPr>
              <w:t xml:space="preserve">   (</w:t>
            </w:r>
            <w:proofErr w:type="gramEnd"/>
            <w:r w:rsidRPr="005F41E3">
              <w:rPr>
                <w:rFonts w:cs="Arial"/>
                <w:sz w:val="20"/>
                <w:lang w:eastAsia="zh-CN"/>
              </w:rPr>
              <w:t>X) Altíssima</w:t>
            </w:r>
          </w:p>
          <w:p w:rsidR="00ED0CEC" w:rsidRPr="005F41E3" w:rsidRDefault="00ED0CEC" w:rsidP="00ED0CEC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 w:val="20"/>
                <w:lang w:eastAsia="zh-CN"/>
              </w:rPr>
              <w:t xml:space="preserve">                     </w:t>
            </w:r>
            <w:proofErr w:type="gramStart"/>
            <w:r w:rsidRPr="005F41E3">
              <w:rPr>
                <w:rFonts w:cs="Arial"/>
                <w:sz w:val="20"/>
                <w:lang w:eastAsia="zh-CN"/>
              </w:rPr>
              <w:t>(  )</w:t>
            </w:r>
            <w:proofErr w:type="gramEnd"/>
            <w:r w:rsidRPr="005F41E3">
              <w:rPr>
                <w:rFonts w:cs="Arial"/>
                <w:sz w:val="20"/>
                <w:lang w:eastAsia="zh-CN"/>
              </w:rPr>
              <w:t xml:space="preserve"> Alta</w:t>
            </w:r>
          </w:p>
          <w:p w:rsidR="00ED0CEC" w:rsidRPr="005F41E3" w:rsidRDefault="00ED0CEC" w:rsidP="00ED0CEC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 w:val="20"/>
                <w:lang w:eastAsia="zh-CN"/>
              </w:rPr>
              <w:t xml:space="preserve">                     </w:t>
            </w:r>
            <w:proofErr w:type="gramStart"/>
            <w:r w:rsidRPr="005F41E3">
              <w:rPr>
                <w:rFonts w:cs="Arial"/>
                <w:sz w:val="20"/>
                <w:lang w:eastAsia="zh-CN"/>
              </w:rPr>
              <w:t>(  )</w:t>
            </w:r>
            <w:proofErr w:type="gramEnd"/>
            <w:r w:rsidRPr="005F41E3">
              <w:rPr>
                <w:rFonts w:cs="Arial"/>
                <w:sz w:val="20"/>
                <w:lang w:eastAsia="zh-CN"/>
              </w:rPr>
              <w:t xml:space="preserve"> Média</w:t>
            </w:r>
          </w:p>
          <w:p w:rsidR="00ED0CEC" w:rsidRPr="005F41E3" w:rsidRDefault="00ED0CEC" w:rsidP="00ED0CEC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 w:val="20"/>
                <w:lang w:eastAsia="zh-CN"/>
              </w:rPr>
              <w:t xml:space="preserve">                     </w:t>
            </w:r>
            <w:proofErr w:type="gramStart"/>
            <w:r w:rsidRPr="005F41E3">
              <w:rPr>
                <w:rFonts w:cs="Arial"/>
                <w:sz w:val="20"/>
                <w:lang w:eastAsia="zh-CN"/>
              </w:rPr>
              <w:t>(  )</w:t>
            </w:r>
            <w:proofErr w:type="gramEnd"/>
            <w:r w:rsidRPr="005F41E3">
              <w:rPr>
                <w:rFonts w:cs="Arial"/>
                <w:sz w:val="20"/>
                <w:lang w:eastAsia="zh-CN"/>
              </w:rPr>
              <w:t xml:space="preserve"> Baixa </w:t>
            </w:r>
          </w:p>
        </w:tc>
      </w:tr>
      <w:tr w:rsidR="00ED0CEC" w:rsidRPr="005F41E3" w:rsidTr="00ED0CEC">
        <w:trPr>
          <w:trHeight w:val="220"/>
        </w:trPr>
        <w:tc>
          <w:tcPr>
            <w:tcW w:w="1083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ED0CEC" w:rsidRPr="005F41E3" w:rsidRDefault="00ED0CEC" w:rsidP="00ED0CEC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b/>
                <w:sz w:val="20"/>
                <w:lang w:eastAsia="zh-CN"/>
              </w:rPr>
              <w:t>Descrição</w:t>
            </w:r>
            <w:r w:rsidRPr="005F41E3">
              <w:rPr>
                <w:rFonts w:cs="Arial"/>
                <w:sz w:val="20"/>
                <w:lang w:eastAsia="zh-CN"/>
              </w:rPr>
              <w:t>: O sistema deverá ser capaz de importar arquivos TXT, CSV, XLSX quando o usuário clicar no botão.</w:t>
            </w:r>
          </w:p>
        </w:tc>
      </w:tr>
      <w:tr w:rsidR="00ED0CEC" w:rsidRPr="005F41E3" w:rsidTr="00ED0CEC">
        <w:trPr>
          <w:trHeight w:val="895"/>
        </w:trPr>
        <w:tc>
          <w:tcPr>
            <w:tcW w:w="52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ED0CEC" w:rsidRPr="005F41E3" w:rsidRDefault="00ED0CEC" w:rsidP="00ED0CEC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b/>
                <w:sz w:val="20"/>
                <w:lang w:eastAsia="zh-CN"/>
              </w:rPr>
              <w:t>RF 008 – Calcular Desvio Padrão</w:t>
            </w:r>
          </w:p>
        </w:tc>
        <w:tc>
          <w:tcPr>
            <w:tcW w:w="2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ED0CEC" w:rsidRPr="005F41E3" w:rsidRDefault="00ED0CEC" w:rsidP="00ED0CEC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 w:val="20"/>
                <w:lang w:eastAsia="zh-CN"/>
              </w:rPr>
              <w:t>Categoria</w:t>
            </w:r>
            <w:proofErr w:type="gramStart"/>
            <w:r w:rsidRPr="005F41E3">
              <w:rPr>
                <w:rFonts w:cs="Arial"/>
                <w:sz w:val="20"/>
                <w:lang w:eastAsia="zh-CN"/>
              </w:rPr>
              <w:t>:  (</w:t>
            </w:r>
            <w:proofErr w:type="gramEnd"/>
            <w:r w:rsidRPr="005F41E3">
              <w:rPr>
                <w:rFonts w:cs="Arial"/>
                <w:sz w:val="20"/>
                <w:lang w:eastAsia="zh-CN"/>
              </w:rPr>
              <w:t>X) Oculto</w:t>
            </w:r>
          </w:p>
          <w:p w:rsidR="00ED0CEC" w:rsidRPr="005F41E3" w:rsidRDefault="00ED0CEC" w:rsidP="00ED0CEC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 w:val="20"/>
                <w:lang w:eastAsia="zh-CN"/>
              </w:rPr>
              <w:t xml:space="preserve">                   </w:t>
            </w:r>
            <w:proofErr w:type="gramStart"/>
            <w:r w:rsidRPr="005F41E3">
              <w:rPr>
                <w:rFonts w:cs="Arial"/>
                <w:sz w:val="20"/>
                <w:lang w:eastAsia="zh-CN"/>
              </w:rPr>
              <w:t>( )</w:t>
            </w:r>
            <w:proofErr w:type="gramEnd"/>
            <w:r w:rsidRPr="005F41E3">
              <w:rPr>
                <w:rFonts w:cs="Arial"/>
                <w:sz w:val="20"/>
                <w:lang w:eastAsia="zh-CN"/>
              </w:rPr>
              <w:t xml:space="preserve"> Evidente</w:t>
            </w:r>
          </w:p>
        </w:tc>
        <w:tc>
          <w:tcPr>
            <w:tcW w:w="3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ED0CEC" w:rsidRPr="005F41E3" w:rsidRDefault="00ED0CEC" w:rsidP="00ED0CEC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 w:val="20"/>
                <w:lang w:eastAsia="zh-CN"/>
              </w:rPr>
              <w:t>Prioridade:</w:t>
            </w:r>
            <w:proofErr w:type="gramStart"/>
            <w:r w:rsidRPr="005F41E3">
              <w:rPr>
                <w:rFonts w:cs="Arial"/>
                <w:sz w:val="20"/>
                <w:lang w:eastAsia="zh-CN"/>
              </w:rPr>
              <w:t xml:space="preserve">   (</w:t>
            </w:r>
            <w:proofErr w:type="gramEnd"/>
            <w:r w:rsidRPr="005F41E3">
              <w:rPr>
                <w:rFonts w:cs="Arial"/>
                <w:sz w:val="20"/>
                <w:lang w:eastAsia="zh-CN"/>
              </w:rPr>
              <w:t>X) Altíssima</w:t>
            </w:r>
          </w:p>
          <w:p w:rsidR="00ED0CEC" w:rsidRPr="005F41E3" w:rsidRDefault="00ED0CEC" w:rsidP="00ED0CEC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 w:val="20"/>
                <w:lang w:eastAsia="zh-CN"/>
              </w:rPr>
              <w:t xml:space="preserve">                     </w:t>
            </w:r>
            <w:proofErr w:type="gramStart"/>
            <w:r w:rsidRPr="005F41E3">
              <w:rPr>
                <w:rFonts w:cs="Arial"/>
                <w:sz w:val="20"/>
                <w:lang w:eastAsia="zh-CN"/>
              </w:rPr>
              <w:t>(  )</w:t>
            </w:r>
            <w:proofErr w:type="gramEnd"/>
            <w:r w:rsidRPr="005F41E3">
              <w:rPr>
                <w:rFonts w:cs="Arial"/>
                <w:sz w:val="20"/>
                <w:lang w:eastAsia="zh-CN"/>
              </w:rPr>
              <w:t xml:space="preserve"> Alta</w:t>
            </w:r>
          </w:p>
          <w:p w:rsidR="00ED0CEC" w:rsidRPr="005F41E3" w:rsidRDefault="00ED0CEC" w:rsidP="00ED0CEC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 w:val="20"/>
                <w:lang w:eastAsia="zh-CN"/>
              </w:rPr>
              <w:t xml:space="preserve">                     </w:t>
            </w:r>
            <w:proofErr w:type="gramStart"/>
            <w:r w:rsidRPr="005F41E3">
              <w:rPr>
                <w:rFonts w:cs="Arial"/>
                <w:sz w:val="20"/>
                <w:lang w:eastAsia="zh-CN"/>
              </w:rPr>
              <w:t>(  )</w:t>
            </w:r>
            <w:proofErr w:type="gramEnd"/>
            <w:r w:rsidRPr="005F41E3">
              <w:rPr>
                <w:rFonts w:cs="Arial"/>
                <w:sz w:val="20"/>
                <w:lang w:eastAsia="zh-CN"/>
              </w:rPr>
              <w:t xml:space="preserve"> Média</w:t>
            </w:r>
          </w:p>
          <w:p w:rsidR="00ED0CEC" w:rsidRPr="005F41E3" w:rsidRDefault="00ED0CEC" w:rsidP="00ED0CEC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 w:val="20"/>
                <w:lang w:eastAsia="zh-CN"/>
              </w:rPr>
              <w:t xml:space="preserve">                     </w:t>
            </w:r>
            <w:proofErr w:type="gramStart"/>
            <w:r w:rsidRPr="005F41E3">
              <w:rPr>
                <w:rFonts w:cs="Arial"/>
                <w:sz w:val="20"/>
                <w:lang w:eastAsia="zh-CN"/>
              </w:rPr>
              <w:t>(  )</w:t>
            </w:r>
            <w:proofErr w:type="gramEnd"/>
            <w:r w:rsidRPr="005F41E3">
              <w:rPr>
                <w:rFonts w:cs="Arial"/>
                <w:sz w:val="20"/>
                <w:lang w:eastAsia="zh-CN"/>
              </w:rPr>
              <w:t xml:space="preserve"> Baixa </w:t>
            </w:r>
          </w:p>
        </w:tc>
      </w:tr>
      <w:tr w:rsidR="00ED0CEC" w:rsidRPr="005F41E3" w:rsidTr="00ED0CEC">
        <w:trPr>
          <w:trHeight w:val="763"/>
        </w:trPr>
        <w:tc>
          <w:tcPr>
            <w:tcW w:w="1083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ED0CEC" w:rsidRPr="005F41E3" w:rsidRDefault="00ED0CEC" w:rsidP="00ED0CEC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b/>
                <w:sz w:val="20"/>
                <w:lang w:eastAsia="zh-CN"/>
              </w:rPr>
              <w:t>Descrição</w:t>
            </w:r>
            <w:r w:rsidRPr="005F41E3">
              <w:rPr>
                <w:rFonts w:cs="Arial"/>
                <w:sz w:val="20"/>
                <w:lang w:eastAsia="zh-CN"/>
              </w:rPr>
              <w:t xml:space="preserve">: O sistema deverá calcular o Desvio Padrão de acordo com os dados fornecidos pelo usuário, a partir da fórmula: √∑ (xi - </w:t>
            </w:r>
            <w:r w:rsidRPr="005F41E3">
              <w:rPr>
                <w:rFonts w:cs="Arial"/>
                <w:sz w:val="20"/>
                <w:lang w:eastAsia="zh-CN"/>
              </w:rPr>
              <w:fldChar w:fldCharType="begin"/>
            </w:r>
            <w:r w:rsidRPr="005F41E3">
              <w:rPr>
                <w:rFonts w:cs="Arial"/>
                <w:sz w:val="20"/>
                <w:lang w:eastAsia="zh-CN"/>
              </w:rPr>
              <w:instrText xml:space="preserve"> EQ \x \to(X) </w:instrText>
            </w:r>
            <w:r w:rsidRPr="005F41E3">
              <w:rPr>
                <w:rFonts w:cs="Arial"/>
                <w:sz w:val="20"/>
                <w:lang w:eastAsia="zh-CN"/>
              </w:rPr>
              <w:fldChar w:fldCharType="end"/>
            </w:r>
            <w:r w:rsidRPr="005F41E3">
              <w:rPr>
                <w:rFonts w:cs="Arial"/>
                <w:sz w:val="20"/>
                <w:lang w:eastAsia="zh-CN"/>
              </w:rPr>
              <w:t>)² .</w:t>
            </w:r>
            <w:proofErr w:type="spellStart"/>
            <w:r w:rsidRPr="005F41E3">
              <w:rPr>
                <w:rFonts w:cs="Arial"/>
                <w:sz w:val="20"/>
                <w:lang w:eastAsia="zh-CN"/>
              </w:rPr>
              <w:t>fi</w:t>
            </w:r>
            <w:proofErr w:type="spellEnd"/>
            <w:r w:rsidRPr="005F41E3">
              <w:rPr>
                <w:rFonts w:cs="Arial"/>
                <w:sz w:val="20"/>
                <w:lang w:eastAsia="zh-CN"/>
              </w:rPr>
              <w:t xml:space="preserve"> / ∑ fi-1 , se for senso; √∑ (xi - </w:t>
            </w:r>
            <w:r w:rsidRPr="005F41E3">
              <w:rPr>
                <w:rFonts w:cs="Arial"/>
                <w:sz w:val="20"/>
                <w:lang w:eastAsia="zh-CN"/>
              </w:rPr>
              <w:fldChar w:fldCharType="begin"/>
            </w:r>
            <w:r w:rsidRPr="005F41E3">
              <w:rPr>
                <w:rFonts w:cs="Arial"/>
                <w:sz w:val="20"/>
                <w:lang w:eastAsia="zh-CN"/>
              </w:rPr>
              <w:instrText xml:space="preserve"> EQ \x \to(X) </w:instrText>
            </w:r>
            <w:r w:rsidRPr="005F41E3">
              <w:rPr>
                <w:rFonts w:cs="Arial"/>
                <w:sz w:val="20"/>
                <w:lang w:eastAsia="zh-CN"/>
              </w:rPr>
              <w:fldChar w:fldCharType="end"/>
            </w:r>
            <w:r w:rsidRPr="005F41E3">
              <w:rPr>
                <w:rFonts w:cs="Arial"/>
                <w:sz w:val="20"/>
                <w:lang w:eastAsia="zh-CN"/>
              </w:rPr>
              <w:t>)² .</w:t>
            </w:r>
            <w:proofErr w:type="spellStart"/>
            <w:r w:rsidRPr="005F41E3">
              <w:rPr>
                <w:rFonts w:cs="Arial"/>
                <w:sz w:val="20"/>
                <w:lang w:eastAsia="zh-CN"/>
              </w:rPr>
              <w:t>fi</w:t>
            </w:r>
            <w:proofErr w:type="spellEnd"/>
            <w:r w:rsidRPr="005F41E3">
              <w:rPr>
                <w:rFonts w:cs="Arial"/>
                <w:sz w:val="20"/>
                <w:lang w:eastAsia="zh-CN"/>
              </w:rPr>
              <w:t xml:space="preserve"> / ∑ </w:t>
            </w:r>
            <w:proofErr w:type="spellStart"/>
            <w:r w:rsidRPr="005F41E3">
              <w:rPr>
                <w:rFonts w:cs="Arial"/>
                <w:sz w:val="20"/>
                <w:lang w:eastAsia="zh-CN"/>
              </w:rPr>
              <w:t>fi</w:t>
            </w:r>
            <w:proofErr w:type="spellEnd"/>
            <w:r w:rsidRPr="005F41E3">
              <w:rPr>
                <w:rFonts w:cs="Arial"/>
                <w:sz w:val="20"/>
                <w:lang w:eastAsia="zh-CN"/>
              </w:rPr>
              <w:t xml:space="preserve"> , se for amostra</w:t>
            </w:r>
          </w:p>
        </w:tc>
      </w:tr>
      <w:tr w:rsidR="00ED0CEC" w:rsidRPr="005F41E3" w:rsidTr="00ED0CEC">
        <w:trPr>
          <w:trHeight w:val="895"/>
        </w:trPr>
        <w:tc>
          <w:tcPr>
            <w:tcW w:w="52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ED0CEC" w:rsidRPr="005F41E3" w:rsidRDefault="00ED0CEC" w:rsidP="00ED0CEC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b/>
                <w:sz w:val="20"/>
                <w:lang w:eastAsia="zh-CN"/>
              </w:rPr>
              <w:t>RF 009 – Calcular Medidas Separatrizes</w:t>
            </w:r>
          </w:p>
        </w:tc>
        <w:tc>
          <w:tcPr>
            <w:tcW w:w="2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ED0CEC" w:rsidRPr="005F41E3" w:rsidRDefault="00ED0CEC" w:rsidP="00ED0CEC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 w:val="20"/>
                <w:lang w:eastAsia="zh-CN"/>
              </w:rPr>
              <w:t>Categoria</w:t>
            </w:r>
            <w:proofErr w:type="gramStart"/>
            <w:r w:rsidRPr="005F41E3">
              <w:rPr>
                <w:rFonts w:cs="Arial"/>
                <w:sz w:val="20"/>
                <w:lang w:eastAsia="zh-CN"/>
              </w:rPr>
              <w:t>:  (</w:t>
            </w:r>
            <w:proofErr w:type="gramEnd"/>
            <w:r w:rsidRPr="005F41E3">
              <w:rPr>
                <w:rFonts w:cs="Arial"/>
                <w:sz w:val="20"/>
                <w:lang w:eastAsia="zh-CN"/>
              </w:rPr>
              <w:t>X) Oculto</w:t>
            </w:r>
          </w:p>
          <w:p w:rsidR="00ED0CEC" w:rsidRPr="005F41E3" w:rsidRDefault="00ED0CEC" w:rsidP="00ED0CEC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 w:val="20"/>
                <w:lang w:eastAsia="zh-CN"/>
              </w:rPr>
              <w:t xml:space="preserve">                   </w:t>
            </w:r>
            <w:proofErr w:type="gramStart"/>
            <w:r w:rsidRPr="005F41E3">
              <w:rPr>
                <w:rFonts w:cs="Arial"/>
                <w:sz w:val="20"/>
                <w:lang w:eastAsia="zh-CN"/>
              </w:rPr>
              <w:t>( )</w:t>
            </w:r>
            <w:proofErr w:type="gramEnd"/>
            <w:r w:rsidRPr="005F41E3">
              <w:rPr>
                <w:rFonts w:cs="Arial"/>
                <w:sz w:val="20"/>
                <w:lang w:eastAsia="zh-CN"/>
              </w:rPr>
              <w:t xml:space="preserve"> Evidente</w:t>
            </w:r>
          </w:p>
        </w:tc>
        <w:tc>
          <w:tcPr>
            <w:tcW w:w="3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ED0CEC" w:rsidRPr="005F41E3" w:rsidRDefault="00ED0CEC" w:rsidP="00ED0CEC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 w:val="20"/>
                <w:lang w:eastAsia="zh-CN"/>
              </w:rPr>
              <w:t>Prioridade:</w:t>
            </w:r>
            <w:proofErr w:type="gramStart"/>
            <w:r w:rsidRPr="005F41E3">
              <w:rPr>
                <w:rFonts w:cs="Arial"/>
                <w:sz w:val="20"/>
                <w:lang w:eastAsia="zh-CN"/>
              </w:rPr>
              <w:t xml:space="preserve">   (</w:t>
            </w:r>
            <w:proofErr w:type="gramEnd"/>
            <w:r w:rsidRPr="005F41E3">
              <w:rPr>
                <w:rFonts w:cs="Arial"/>
                <w:sz w:val="20"/>
                <w:lang w:eastAsia="zh-CN"/>
              </w:rPr>
              <w:t>X) Altíssima</w:t>
            </w:r>
          </w:p>
          <w:p w:rsidR="00ED0CEC" w:rsidRPr="005F41E3" w:rsidRDefault="00ED0CEC" w:rsidP="00ED0CEC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 w:val="20"/>
                <w:lang w:eastAsia="zh-CN"/>
              </w:rPr>
              <w:t xml:space="preserve">                     </w:t>
            </w:r>
            <w:proofErr w:type="gramStart"/>
            <w:r w:rsidRPr="005F41E3">
              <w:rPr>
                <w:rFonts w:cs="Arial"/>
                <w:sz w:val="20"/>
                <w:lang w:eastAsia="zh-CN"/>
              </w:rPr>
              <w:t>(  )</w:t>
            </w:r>
            <w:proofErr w:type="gramEnd"/>
            <w:r w:rsidRPr="005F41E3">
              <w:rPr>
                <w:rFonts w:cs="Arial"/>
                <w:sz w:val="20"/>
                <w:lang w:eastAsia="zh-CN"/>
              </w:rPr>
              <w:t xml:space="preserve"> Alta</w:t>
            </w:r>
          </w:p>
          <w:p w:rsidR="00ED0CEC" w:rsidRPr="005F41E3" w:rsidRDefault="00ED0CEC" w:rsidP="00ED0CEC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 w:val="20"/>
                <w:lang w:eastAsia="zh-CN"/>
              </w:rPr>
              <w:t xml:space="preserve">                     </w:t>
            </w:r>
            <w:proofErr w:type="gramStart"/>
            <w:r w:rsidRPr="005F41E3">
              <w:rPr>
                <w:rFonts w:cs="Arial"/>
                <w:sz w:val="20"/>
                <w:lang w:eastAsia="zh-CN"/>
              </w:rPr>
              <w:t>(  )</w:t>
            </w:r>
            <w:proofErr w:type="gramEnd"/>
            <w:r w:rsidRPr="005F41E3">
              <w:rPr>
                <w:rFonts w:cs="Arial"/>
                <w:sz w:val="20"/>
                <w:lang w:eastAsia="zh-CN"/>
              </w:rPr>
              <w:t xml:space="preserve"> Média</w:t>
            </w:r>
          </w:p>
          <w:p w:rsidR="00ED0CEC" w:rsidRPr="005F41E3" w:rsidRDefault="00ED0CEC" w:rsidP="00ED0CEC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 w:val="20"/>
                <w:lang w:eastAsia="zh-CN"/>
              </w:rPr>
              <w:t xml:space="preserve">                     </w:t>
            </w:r>
            <w:proofErr w:type="gramStart"/>
            <w:r w:rsidRPr="005F41E3">
              <w:rPr>
                <w:rFonts w:cs="Arial"/>
                <w:sz w:val="20"/>
                <w:lang w:eastAsia="zh-CN"/>
              </w:rPr>
              <w:t>(  )</w:t>
            </w:r>
            <w:proofErr w:type="gramEnd"/>
            <w:r w:rsidRPr="005F41E3">
              <w:rPr>
                <w:rFonts w:cs="Arial"/>
                <w:sz w:val="20"/>
                <w:lang w:eastAsia="zh-CN"/>
              </w:rPr>
              <w:t xml:space="preserve"> Baixa </w:t>
            </w:r>
          </w:p>
        </w:tc>
      </w:tr>
      <w:tr w:rsidR="00ED0CEC" w:rsidRPr="005F41E3" w:rsidTr="00ED0CEC">
        <w:trPr>
          <w:trHeight w:val="440"/>
        </w:trPr>
        <w:tc>
          <w:tcPr>
            <w:tcW w:w="1083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ED0CEC" w:rsidRPr="005F41E3" w:rsidRDefault="00ED0CEC" w:rsidP="00ED0CEC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b/>
                <w:sz w:val="20"/>
                <w:lang w:eastAsia="zh-CN"/>
              </w:rPr>
              <w:t>Descrição</w:t>
            </w:r>
            <w:r w:rsidRPr="005F41E3">
              <w:rPr>
                <w:rFonts w:cs="Arial"/>
                <w:sz w:val="20"/>
                <w:lang w:eastAsia="zh-CN"/>
              </w:rPr>
              <w:t xml:space="preserve">: O sistema deverá calcular todas as Medidas Separatrizes de acordo com os dados fornecidos pelo usuário, a partir da fórmula: I + (posição – </w:t>
            </w:r>
            <w:proofErr w:type="spellStart"/>
            <w:r w:rsidRPr="005F41E3">
              <w:rPr>
                <w:rFonts w:cs="Arial"/>
                <w:sz w:val="20"/>
                <w:lang w:eastAsia="zh-CN"/>
              </w:rPr>
              <w:t>fac</w:t>
            </w:r>
            <w:proofErr w:type="spellEnd"/>
            <w:r w:rsidRPr="005F41E3">
              <w:rPr>
                <w:rFonts w:cs="Arial"/>
                <w:sz w:val="20"/>
                <w:lang w:eastAsia="zh-CN"/>
              </w:rPr>
              <w:t xml:space="preserve"> </w:t>
            </w:r>
            <w:proofErr w:type="spellStart"/>
            <w:r w:rsidRPr="005F41E3">
              <w:rPr>
                <w:rFonts w:cs="Arial"/>
                <w:sz w:val="20"/>
                <w:lang w:eastAsia="zh-CN"/>
              </w:rPr>
              <w:t>ant</w:t>
            </w:r>
            <w:proofErr w:type="spellEnd"/>
            <w:r w:rsidRPr="005F41E3">
              <w:rPr>
                <w:rFonts w:cs="Arial"/>
                <w:sz w:val="20"/>
                <w:lang w:eastAsia="zh-CN"/>
              </w:rPr>
              <w:t xml:space="preserve"> / </w:t>
            </w:r>
            <w:proofErr w:type="spellStart"/>
            <w:r w:rsidRPr="005F41E3">
              <w:rPr>
                <w:rFonts w:cs="Arial"/>
                <w:sz w:val="20"/>
                <w:lang w:eastAsia="zh-CN"/>
              </w:rPr>
              <w:t>fi</w:t>
            </w:r>
            <w:proofErr w:type="spellEnd"/>
            <w:r w:rsidRPr="005F41E3">
              <w:rPr>
                <w:rFonts w:cs="Arial"/>
                <w:sz w:val="20"/>
                <w:lang w:eastAsia="zh-CN"/>
              </w:rPr>
              <w:t xml:space="preserve"> classe </w:t>
            </w:r>
            <w:proofErr w:type="spellStart"/>
            <w:r w:rsidRPr="005F41E3">
              <w:rPr>
                <w:rFonts w:cs="Arial"/>
                <w:sz w:val="20"/>
                <w:lang w:eastAsia="zh-CN"/>
              </w:rPr>
              <w:t>pesq</w:t>
            </w:r>
            <w:proofErr w:type="spellEnd"/>
            <w:r w:rsidRPr="005F41E3">
              <w:rPr>
                <w:rFonts w:cs="Arial"/>
                <w:sz w:val="20"/>
                <w:lang w:eastAsia="zh-CN"/>
              </w:rPr>
              <w:t>) .h</w:t>
            </w:r>
          </w:p>
        </w:tc>
      </w:tr>
      <w:tr w:rsidR="00ED0CEC" w:rsidRPr="005F41E3" w:rsidTr="00ED0CEC">
        <w:trPr>
          <w:trHeight w:val="895"/>
        </w:trPr>
        <w:tc>
          <w:tcPr>
            <w:tcW w:w="52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ED0CEC" w:rsidRPr="005F41E3" w:rsidRDefault="00ED0CEC" w:rsidP="00ED0CEC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b/>
                <w:sz w:val="20"/>
                <w:lang w:eastAsia="zh-CN"/>
              </w:rPr>
              <w:t>RF 010 – Calcular Distribuições</w:t>
            </w:r>
          </w:p>
        </w:tc>
        <w:tc>
          <w:tcPr>
            <w:tcW w:w="2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ED0CEC" w:rsidRPr="005F41E3" w:rsidRDefault="00ED0CEC" w:rsidP="00ED0CEC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 w:val="20"/>
                <w:lang w:eastAsia="zh-CN"/>
              </w:rPr>
              <w:t>Categoria</w:t>
            </w:r>
            <w:proofErr w:type="gramStart"/>
            <w:r w:rsidRPr="005F41E3">
              <w:rPr>
                <w:rFonts w:cs="Arial"/>
                <w:sz w:val="20"/>
                <w:lang w:eastAsia="zh-CN"/>
              </w:rPr>
              <w:t>:  (</w:t>
            </w:r>
            <w:proofErr w:type="gramEnd"/>
            <w:r w:rsidRPr="005F41E3">
              <w:rPr>
                <w:rFonts w:cs="Arial"/>
                <w:sz w:val="20"/>
                <w:lang w:eastAsia="zh-CN"/>
              </w:rPr>
              <w:t>X) Oculto</w:t>
            </w:r>
          </w:p>
          <w:p w:rsidR="00ED0CEC" w:rsidRPr="005F41E3" w:rsidRDefault="00ED0CEC" w:rsidP="00ED0CEC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 w:val="20"/>
                <w:lang w:eastAsia="zh-CN"/>
              </w:rPr>
              <w:t xml:space="preserve">                   </w:t>
            </w:r>
            <w:proofErr w:type="gramStart"/>
            <w:r w:rsidRPr="005F41E3">
              <w:rPr>
                <w:rFonts w:cs="Arial"/>
                <w:sz w:val="20"/>
                <w:lang w:eastAsia="zh-CN"/>
              </w:rPr>
              <w:t>( )</w:t>
            </w:r>
            <w:proofErr w:type="gramEnd"/>
            <w:r w:rsidRPr="005F41E3">
              <w:rPr>
                <w:rFonts w:cs="Arial"/>
                <w:sz w:val="20"/>
                <w:lang w:eastAsia="zh-CN"/>
              </w:rPr>
              <w:t xml:space="preserve"> Evidente</w:t>
            </w:r>
          </w:p>
        </w:tc>
        <w:tc>
          <w:tcPr>
            <w:tcW w:w="3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ED0CEC" w:rsidRPr="005F41E3" w:rsidRDefault="00ED0CEC" w:rsidP="00ED0CEC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 w:val="20"/>
                <w:lang w:eastAsia="zh-CN"/>
              </w:rPr>
              <w:t>Prioridade:</w:t>
            </w:r>
            <w:proofErr w:type="gramStart"/>
            <w:r w:rsidRPr="005F41E3">
              <w:rPr>
                <w:rFonts w:cs="Arial"/>
                <w:sz w:val="20"/>
                <w:lang w:eastAsia="zh-CN"/>
              </w:rPr>
              <w:t xml:space="preserve">   (</w:t>
            </w:r>
            <w:proofErr w:type="gramEnd"/>
            <w:r w:rsidRPr="005F41E3">
              <w:rPr>
                <w:rFonts w:cs="Arial"/>
                <w:sz w:val="20"/>
                <w:lang w:eastAsia="zh-CN"/>
              </w:rPr>
              <w:t>X) Altíssima</w:t>
            </w:r>
          </w:p>
          <w:p w:rsidR="00ED0CEC" w:rsidRPr="005F41E3" w:rsidRDefault="00ED0CEC" w:rsidP="00ED0CEC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 w:val="20"/>
                <w:lang w:eastAsia="zh-CN"/>
              </w:rPr>
              <w:t xml:space="preserve">                     </w:t>
            </w:r>
            <w:proofErr w:type="gramStart"/>
            <w:r w:rsidRPr="005F41E3">
              <w:rPr>
                <w:rFonts w:cs="Arial"/>
                <w:sz w:val="20"/>
                <w:lang w:eastAsia="zh-CN"/>
              </w:rPr>
              <w:t>(  )</w:t>
            </w:r>
            <w:proofErr w:type="gramEnd"/>
            <w:r w:rsidRPr="005F41E3">
              <w:rPr>
                <w:rFonts w:cs="Arial"/>
                <w:sz w:val="20"/>
                <w:lang w:eastAsia="zh-CN"/>
              </w:rPr>
              <w:t xml:space="preserve"> Alta</w:t>
            </w:r>
          </w:p>
          <w:p w:rsidR="00ED0CEC" w:rsidRPr="005F41E3" w:rsidRDefault="00ED0CEC" w:rsidP="00ED0CEC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 w:val="20"/>
                <w:lang w:eastAsia="zh-CN"/>
              </w:rPr>
              <w:t xml:space="preserve">                     </w:t>
            </w:r>
            <w:proofErr w:type="gramStart"/>
            <w:r w:rsidRPr="005F41E3">
              <w:rPr>
                <w:rFonts w:cs="Arial"/>
                <w:sz w:val="20"/>
                <w:lang w:eastAsia="zh-CN"/>
              </w:rPr>
              <w:t>(  )</w:t>
            </w:r>
            <w:proofErr w:type="gramEnd"/>
            <w:r w:rsidRPr="005F41E3">
              <w:rPr>
                <w:rFonts w:cs="Arial"/>
                <w:sz w:val="20"/>
                <w:lang w:eastAsia="zh-CN"/>
              </w:rPr>
              <w:t xml:space="preserve"> Média</w:t>
            </w:r>
          </w:p>
          <w:p w:rsidR="00ED0CEC" w:rsidRPr="005F41E3" w:rsidRDefault="00ED0CEC" w:rsidP="00ED0CEC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 w:val="20"/>
                <w:lang w:eastAsia="zh-CN"/>
              </w:rPr>
              <w:t xml:space="preserve">                     </w:t>
            </w:r>
            <w:proofErr w:type="gramStart"/>
            <w:r w:rsidRPr="005F41E3">
              <w:rPr>
                <w:rFonts w:cs="Arial"/>
                <w:sz w:val="20"/>
                <w:lang w:eastAsia="zh-CN"/>
              </w:rPr>
              <w:t>(  )</w:t>
            </w:r>
            <w:proofErr w:type="gramEnd"/>
            <w:r w:rsidRPr="005F41E3">
              <w:rPr>
                <w:rFonts w:cs="Arial"/>
                <w:sz w:val="20"/>
                <w:lang w:eastAsia="zh-CN"/>
              </w:rPr>
              <w:t xml:space="preserve"> Baixa </w:t>
            </w:r>
          </w:p>
        </w:tc>
      </w:tr>
      <w:tr w:rsidR="00ED0CEC" w:rsidRPr="005F41E3" w:rsidTr="00ED0CEC">
        <w:trPr>
          <w:trHeight w:val="675"/>
        </w:trPr>
        <w:tc>
          <w:tcPr>
            <w:tcW w:w="1083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ED0CEC" w:rsidRPr="005F41E3" w:rsidRDefault="00ED0CEC" w:rsidP="00ED0CEC">
            <w:pPr>
              <w:spacing w:line="240" w:lineRule="auto"/>
              <w:ind w:firstLine="0"/>
              <w:jc w:val="left"/>
              <w:rPr>
                <w:rFonts w:cs="Arial"/>
                <w:sz w:val="20"/>
                <w:lang w:eastAsia="zh-CN"/>
              </w:rPr>
            </w:pPr>
            <w:r w:rsidRPr="005F41E3">
              <w:rPr>
                <w:rFonts w:cs="Arial"/>
                <w:b/>
                <w:sz w:val="20"/>
                <w:lang w:eastAsia="zh-CN"/>
              </w:rPr>
              <w:t>Descrição</w:t>
            </w:r>
            <w:r w:rsidRPr="005F41E3">
              <w:rPr>
                <w:rFonts w:cs="Arial"/>
                <w:sz w:val="20"/>
                <w:lang w:eastAsia="zh-CN"/>
              </w:rPr>
              <w:t xml:space="preserve">: O sistema deverá calcular todas as Distribuições de acordo com os dados fornecidos pelo usuário. Distribuição Binomial: P(x) = (n) </w:t>
            </w:r>
            <w:proofErr w:type="spellStart"/>
            <w:proofErr w:type="gramStart"/>
            <w:r w:rsidRPr="005F41E3">
              <w:rPr>
                <w:rFonts w:cs="Arial"/>
                <w:sz w:val="20"/>
                <w:lang w:eastAsia="zh-CN"/>
              </w:rPr>
              <w:t>p</w:t>
            </w:r>
            <w:r w:rsidRPr="005F41E3">
              <w:rPr>
                <w:rFonts w:cs="Arial"/>
                <w:sz w:val="20"/>
                <w:vertAlign w:val="superscript"/>
                <w:lang w:eastAsia="zh-CN"/>
              </w:rPr>
              <w:t>k</w:t>
            </w:r>
            <w:proofErr w:type="spellEnd"/>
            <w:r w:rsidRPr="005F41E3">
              <w:rPr>
                <w:rFonts w:cs="Arial"/>
                <w:sz w:val="20"/>
                <w:vertAlign w:val="superscript"/>
                <w:lang w:eastAsia="zh-CN"/>
              </w:rPr>
              <w:t xml:space="preserve"> .</w:t>
            </w:r>
            <w:proofErr w:type="gramEnd"/>
            <w:r w:rsidRPr="005F41E3">
              <w:rPr>
                <w:rFonts w:cs="Arial"/>
                <w:sz w:val="20"/>
                <w:vertAlign w:val="superscript"/>
                <w:lang w:eastAsia="zh-CN"/>
              </w:rPr>
              <w:t xml:space="preserve"> </w:t>
            </w:r>
            <w:proofErr w:type="spellStart"/>
            <w:r w:rsidRPr="005F41E3">
              <w:rPr>
                <w:rFonts w:cs="Arial"/>
                <w:sz w:val="20"/>
                <w:lang w:eastAsia="zh-CN"/>
              </w:rPr>
              <w:t>q</w:t>
            </w:r>
            <w:r w:rsidRPr="005F41E3">
              <w:rPr>
                <w:rFonts w:cs="Arial"/>
                <w:sz w:val="20"/>
                <w:vertAlign w:val="superscript"/>
                <w:lang w:eastAsia="zh-CN"/>
              </w:rPr>
              <w:t>n</w:t>
            </w:r>
            <w:proofErr w:type="spellEnd"/>
            <w:r w:rsidRPr="005F41E3">
              <w:rPr>
                <w:rFonts w:cs="Arial"/>
                <w:sz w:val="20"/>
                <w:vertAlign w:val="superscript"/>
                <w:lang w:eastAsia="zh-CN"/>
              </w:rPr>
              <w:t>-</w:t>
            </w:r>
            <w:proofErr w:type="gramStart"/>
            <w:r w:rsidRPr="005F41E3">
              <w:rPr>
                <w:rFonts w:cs="Arial"/>
                <w:sz w:val="20"/>
                <w:vertAlign w:val="superscript"/>
                <w:lang w:eastAsia="zh-CN"/>
              </w:rPr>
              <w:t>k</w:t>
            </w:r>
            <w:r w:rsidRPr="005F41E3">
              <w:rPr>
                <w:rFonts w:cs="Arial"/>
                <w:sz w:val="20"/>
                <w:lang w:eastAsia="zh-CN"/>
              </w:rPr>
              <w:t xml:space="preserve">  ,</w:t>
            </w:r>
            <w:proofErr w:type="gramEnd"/>
            <w:r w:rsidRPr="005F41E3">
              <w:rPr>
                <w:rFonts w:cs="Arial"/>
                <w:sz w:val="20"/>
                <w:lang w:eastAsia="zh-CN"/>
              </w:rPr>
              <w:t xml:space="preserve"> Análise combinatória = (n) = n! /</w:t>
            </w:r>
            <w:r w:rsidR="0035791C">
              <w:rPr>
                <w:rFonts w:cs="Arial"/>
                <w:sz w:val="20"/>
                <w:lang w:eastAsia="zh-CN"/>
              </w:rPr>
              <w:t xml:space="preserve"> </w:t>
            </w:r>
            <w:proofErr w:type="gramStart"/>
            <w:r w:rsidR="0035791C" w:rsidRPr="005F41E3">
              <w:rPr>
                <w:rFonts w:cs="Arial"/>
                <w:sz w:val="20"/>
                <w:lang w:eastAsia="zh-CN"/>
              </w:rPr>
              <w:t>k!(</w:t>
            </w:r>
            <w:proofErr w:type="gramEnd"/>
            <w:r w:rsidR="0035791C" w:rsidRPr="005F41E3">
              <w:rPr>
                <w:rFonts w:cs="Arial"/>
                <w:sz w:val="20"/>
                <w:lang w:eastAsia="zh-CN"/>
              </w:rPr>
              <w:t>n-k)!</w:t>
            </w:r>
            <w:r w:rsidRPr="005F41E3">
              <w:rPr>
                <w:rFonts w:cs="Arial"/>
                <w:sz w:val="20"/>
                <w:lang w:eastAsia="zh-CN"/>
              </w:rPr>
              <w:t xml:space="preserve">        , Média</w:t>
            </w:r>
            <w:r w:rsidR="003B309F">
              <w:rPr>
                <w:rFonts w:cs="Arial"/>
                <w:sz w:val="20"/>
                <w:lang w:eastAsia="zh-CN"/>
              </w:rPr>
              <w:t xml:space="preserve"> = M(x) = </w:t>
            </w:r>
            <w:proofErr w:type="spellStart"/>
            <w:r w:rsidR="003B309F">
              <w:rPr>
                <w:rFonts w:cs="Arial"/>
                <w:sz w:val="20"/>
                <w:lang w:eastAsia="zh-CN"/>
              </w:rPr>
              <w:t>n.p</w:t>
            </w:r>
            <w:proofErr w:type="spellEnd"/>
            <w:r w:rsidR="003B309F">
              <w:rPr>
                <w:rFonts w:cs="Arial"/>
                <w:sz w:val="20"/>
                <w:lang w:eastAsia="zh-CN"/>
              </w:rPr>
              <w:t xml:space="preserve"> ,                                                                                                                           </w:t>
            </w:r>
          </w:p>
          <w:p w:rsidR="00ED0CEC" w:rsidRDefault="003B309F" w:rsidP="00ED0CEC">
            <w:pPr>
              <w:spacing w:line="240" w:lineRule="auto"/>
              <w:ind w:firstLine="0"/>
              <w:jc w:val="left"/>
              <w:rPr>
                <w:rFonts w:cs="Arial"/>
                <w:sz w:val="20"/>
                <w:lang w:eastAsia="zh-CN"/>
              </w:rPr>
            </w:pPr>
            <w:r>
              <w:rPr>
                <w:rFonts w:cs="Arial"/>
                <w:sz w:val="20"/>
                <w:lang w:eastAsia="zh-CN"/>
              </w:rPr>
              <w:t xml:space="preserve">                                      </w:t>
            </w:r>
            <w:r w:rsidR="0035791C">
              <w:rPr>
                <w:rFonts w:cs="Arial"/>
                <w:sz w:val="20"/>
                <w:lang w:eastAsia="zh-CN"/>
              </w:rPr>
              <w:t xml:space="preserve">         </w:t>
            </w:r>
            <w:r w:rsidR="00ED0CEC" w:rsidRPr="005F41E3">
              <w:rPr>
                <w:rFonts w:cs="Arial"/>
                <w:sz w:val="20"/>
                <w:lang w:eastAsia="zh-CN"/>
              </w:rPr>
              <w:t xml:space="preserve">(k)    </w:t>
            </w:r>
            <w:r>
              <w:rPr>
                <w:rFonts w:cs="Arial"/>
                <w:sz w:val="20"/>
                <w:lang w:eastAsia="zh-CN"/>
              </w:rPr>
              <w:t xml:space="preserve"> </w:t>
            </w:r>
            <w:r w:rsidR="0035791C">
              <w:rPr>
                <w:rFonts w:cs="Arial"/>
                <w:sz w:val="20"/>
                <w:lang w:eastAsia="zh-CN"/>
              </w:rPr>
              <w:t xml:space="preserve">                                             </w:t>
            </w:r>
            <w:proofErr w:type="gramStart"/>
            <w:r w:rsidR="0035791C">
              <w:rPr>
                <w:rFonts w:cs="Arial"/>
                <w:sz w:val="20"/>
                <w:lang w:eastAsia="zh-CN"/>
              </w:rPr>
              <w:t xml:space="preserve">   </w:t>
            </w:r>
            <w:r w:rsidR="00ED0CEC" w:rsidRPr="005F41E3">
              <w:rPr>
                <w:rFonts w:cs="Arial"/>
                <w:sz w:val="20"/>
                <w:lang w:eastAsia="zh-CN"/>
              </w:rPr>
              <w:t>(</w:t>
            </w:r>
            <w:proofErr w:type="gramEnd"/>
            <w:r w:rsidR="00ED0CEC" w:rsidRPr="005F41E3">
              <w:rPr>
                <w:rFonts w:cs="Arial"/>
                <w:sz w:val="20"/>
                <w:lang w:eastAsia="zh-CN"/>
              </w:rPr>
              <w:t xml:space="preserve">k)    </w:t>
            </w:r>
          </w:p>
          <w:p w:rsidR="0035791C" w:rsidRDefault="0035791C" w:rsidP="00ED0CEC">
            <w:pPr>
              <w:spacing w:line="240" w:lineRule="auto"/>
              <w:ind w:firstLine="0"/>
              <w:jc w:val="left"/>
              <w:rPr>
                <w:rFonts w:cs="Arial"/>
                <w:sz w:val="20"/>
                <w:lang w:eastAsia="zh-CN"/>
              </w:rPr>
            </w:pPr>
          </w:p>
          <w:p w:rsidR="003B309F" w:rsidRPr="005F41E3" w:rsidRDefault="003B309F" w:rsidP="00ED0CEC">
            <w:pPr>
              <w:spacing w:line="240" w:lineRule="auto"/>
              <w:ind w:firstLine="0"/>
              <w:jc w:val="left"/>
              <w:rPr>
                <w:rFonts w:cs="Arial"/>
                <w:szCs w:val="24"/>
                <w:vertAlign w:val="superscript"/>
                <w:lang w:eastAsia="zh-CN"/>
              </w:rPr>
            </w:pPr>
            <w:r>
              <w:rPr>
                <w:rFonts w:cs="Arial"/>
                <w:sz w:val="20"/>
                <w:lang w:eastAsia="zh-CN"/>
              </w:rPr>
              <w:t xml:space="preserve">Desvio Padrão = </w:t>
            </w:r>
            <w:r w:rsidRPr="005F41E3">
              <w:rPr>
                <w:rFonts w:cs="Arial"/>
                <w:sz w:val="20"/>
                <w:lang w:eastAsia="zh-CN"/>
              </w:rPr>
              <w:t>V(x) = √</w:t>
            </w:r>
            <w:proofErr w:type="spellStart"/>
            <w:r w:rsidRPr="005F41E3">
              <w:rPr>
                <w:rFonts w:cs="Arial"/>
                <w:sz w:val="20"/>
                <w:lang w:eastAsia="zh-CN"/>
              </w:rPr>
              <w:t>n.</w:t>
            </w:r>
            <w:proofErr w:type="gramStart"/>
            <w:r w:rsidRPr="005F41E3">
              <w:rPr>
                <w:rFonts w:cs="Arial"/>
                <w:sz w:val="20"/>
                <w:lang w:eastAsia="zh-CN"/>
              </w:rPr>
              <w:t>p.q</w:t>
            </w:r>
            <w:proofErr w:type="spellEnd"/>
            <w:proofErr w:type="gramEnd"/>
          </w:p>
        </w:tc>
      </w:tr>
      <w:tr w:rsidR="00ED0CEC" w:rsidRPr="005F41E3" w:rsidTr="00ED0CEC">
        <w:trPr>
          <w:trHeight w:val="895"/>
        </w:trPr>
        <w:tc>
          <w:tcPr>
            <w:tcW w:w="52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ED0CEC" w:rsidRPr="005F41E3" w:rsidRDefault="00ED0CEC" w:rsidP="00ED0CEC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b/>
                <w:sz w:val="20"/>
                <w:lang w:eastAsia="zh-CN"/>
              </w:rPr>
              <w:t>RF 011 – Calcular Classes</w:t>
            </w:r>
          </w:p>
        </w:tc>
        <w:tc>
          <w:tcPr>
            <w:tcW w:w="2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ED0CEC" w:rsidRPr="005F41E3" w:rsidRDefault="00ED0CEC" w:rsidP="00ED0CEC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 w:val="20"/>
                <w:lang w:eastAsia="zh-CN"/>
              </w:rPr>
              <w:t>Categoria</w:t>
            </w:r>
            <w:proofErr w:type="gramStart"/>
            <w:r w:rsidRPr="005F41E3">
              <w:rPr>
                <w:rFonts w:cs="Arial"/>
                <w:sz w:val="20"/>
                <w:lang w:eastAsia="zh-CN"/>
              </w:rPr>
              <w:t>:  (</w:t>
            </w:r>
            <w:proofErr w:type="gramEnd"/>
            <w:r w:rsidRPr="005F41E3">
              <w:rPr>
                <w:rFonts w:cs="Arial"/>
                <w:sz w:val="20"/>
                <w:lang w:eastAsia="zh-CN"/>
              </w:rPr>
              <w:t>X) Oculto</w:t>
            </w:r>
          </w:p>
          <w:p w:rsidR="00ED0CEC" w:rsidRPr="005F41E3" w:rsidRDefault="00ED0CEC" w:rsidP="00ED0CEC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 w:val="20"/>
                <w:lang w:eastAsia="zh-CN"/>
              </w:rPr>
              <w:t xml:space="preserve">                   </w:t>
            </w:r>
            <w:proofErr w:type="gramStart"/>
            <w:r w:rsidRPr="005F41E3">
              <w:rPr>
                <w:rFonts w:cs="Arial"/>
                <w:sz w:val="20"/>
                <w:lang w:eastAsia="zh-CN"/>
              </w:rPr>
              <w:t>( )</w:t>
            </w:r>
            <w:proofErr w:type="gramEnd"/>
            <w:r w:rsidRPr="005F41E3">
              <w:rPr>
                <w:rFonts w:cs="Arial"/>
                <w:sz w:val="20"/>
                <w:lang w:eastAsia="zh-CN"/>
              </w:rPr>
              <w:t xml:space="preserve"> Evidente</w:t>
            </w:r>
          </w:p>
        </w:tc>
        <w:tc>
          <w:tcPr>
            <w:tcW w:w="3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ED0CEC" w:rsidRPr="005F41E3" w:rsidRDefault="00ED0CEC" w:rsidP="00ED0CEC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 w:val="20"/>
                <w:lang w:eastAsia="zh-CN"/>
              </w:rPr>
              <w:t>Prioridade:</w:t>
            </w:r>
            <w:proofErr w:type="gramStart"/>
            <w:r w:rsidRPr="005F41E3">
              <w:rPr>
                <w:rFonts w:cs="Arial"/>
                <w:sz w:val="20"/>
                <w:lang w:eastAsia="zh-CN"/>
              </w:rPr>
              <w:t xml:space="preserve">   (</w:t>
            </w:r>
            <w:proofErr w:type="gramEnd"/>
            <w:r w:rsidRPr="005F41E3">
              <w:rPr>
                <w:rFonts w:cs="Arial"/>
                <w:sz w:val="20"/>
                <w:lang w:eastAsia="zh-CN"/>
              </w:rPr>
              <w:t>X) Altíssima</w:t>
            </w:r>
          </w:p>
          <w:p w:rsidR="00ED0CEC" w:rsidRPr="005F41E3" w:rsidRDefault="00ED0CEC" w:rsidP="00ED0CEC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 w:val="20"/>
                <w:lang w:eastAsia="zh-CN"/>
              </w:rPr>
              <w:t xml:space="preserve">                     </w:t>
            </w:r>
            <w:proofErr w:type="gramStart"/>
            <w:r w:rsidRPr="005F41E3">
              <w:rPr>
                <w:rFonts w:cs="Arial"/>
                <w:sz w:val="20"/>
                <w:lang w:eastAsia="zh-CN"/>
              </w:rPr>
              <w:t>(  )</w:t>
            </w:r>
            <w:proofErr w:type="gramEnd"/>
            <w:r w:rsidRPr="005F41E3">
              <w:rPr>
                <w:rFonts w:cs="Arial"/>
                <w:sz w:val="20"/>
                <w:lang w:eastAsia="zh-CN"/>
              </w:rPr>
              <w:t xml:space="preserve"> Alta</w:t>
            </w:r>
          </w:p>
          <w:p w:rsidR="00ED0CEC" w:rsidRPr="005F41E3" w:rsidRDefault="00ED0CEC" w:rsidP="00ED0CEC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 w:val="20"/>
                <w:lang w:eastAsia="zh-CN"/>
              </w:rPr>
              <w:t xml:space="preserve">                     </w:t>
            </w:r>
            <w:proofErr w:type="gramStart"/>
            <w:r w:rsidRPr="005F41E3">
              <w:rPr>
                <w:rFonts w:cs="Arial"/>
                <w:sz w:val="20"/>
                <w:lang w:eastAsia="zh-CN"/>
              </w:rPr>
              <w:t>(  )</w:t>
            </w:r>
            <w:proofErr w:type="gramEnd"/>
            <w:r w:rsidRPr="005F41E3">
              <w:rPr>
                <w:rFonts w:cs="Arial"/>
                <w:sz w:val="20"/>
                <w:lang w:eastAsia="zh-CN"/>
              </w:rPr>
              <w:t xml:space="preserve"> Média</w:t>
            </w:r>
          </w:p>
          <w:p w:rsidR="00ED0CEC" w:rsidRPr="005F41E3" w:rsidRDefault="00ED0CEC" w:rsidP="00ED0CEC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 w:val="20"/>
                <w:lang w:eastAsia="zh-CN"/>
              </w:rPr>
              <w:t xml:space="preserve">                     </w:t>
            </w:r>
            <w:proofErr w:type="gramStart"/>
            <w:r w:rsidRPr="005F41E3">
              <w:rPr>
                <w:rFonts w:cs="Arial"/>
                <w:sz w:val="20"/>
                <w:lang w:eastAsia="zh-CN"/>
              </w:rPr>
              <w:t>(  )</w:t>
            </w:r>
            <w:proofErr w:type="gramEnd"/>
            <w:r w:rsidRPr="005F41E3">
              <w:rPr>
                <w:rFonts w:cs="Arial"/>
                <w:sz w:val="20"/>
                <w:lang w:eastAsia="zh-CN"/>
              </w:rPr>
              <w:t xml:space="preserve"> Baixa </w:t>
            </w:r>
          </w:p>
        </w:tc>
      </w:tr>
      <w:tr w:rsidR="00ED0CEC" w:rsidRPr="005F41E3" w:rsidTr="00ED0CEC">
        <w:trPr>
          <w:trHeight w:val="220"/>
        </w:trPr>
        <w:tc>
          <w:tcPr>
            <w:tcW w:w="1083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ED0CEC" w:rsidRPr="005F41E3" w:rsidRDefault="00ED0CEC" w:rsidP="00ED0CEC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b/>
                <w:sz w:val="20"/>
                <w:lang w:eastAsia="zh-CN"/>
              </w:rPr>
              <w:t>Descrição</w:t>
            </w:r>
            <w:r w:rsidRPr="005F41E3">
              <w:rPr>
                <w:rFonts w:cs="Arial"/>
                <w:sz w:val="20"/>
                <w:lang w:eastAsia="zh-CN"/>
              </w:rPr>
              <w:t>: O sistema deverá calcular quantas Classes terá a variável Contínua de acordo com os dados fornecidos pelo usuário.</w:t>
            </w:r>
          </w:p>
        </w:tc>
      </w:tr>
      <w:tr w:rsidR="00ED0CEC" w:rsidRPr="005F41E3" w:rsidTr="00ED0CEC">
        <w:trPr>
          <w:trHeight w:val="895"/>
        </w:trPr>
        <w:tc>
          <w:tcPr>
            <w:tcW w:w="52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ED0CEC" w:rsidRPr="005F41E3" w:rsidRDefault="00ED0CEC" w:rsidP="00ED0CEC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b/>
                <w:sz w:val="20"/>
                <w:lang w:eastAsia="zh-CN"/>
              </w:rPr>
              <w:t>RF 012 – Censo</w:t>
            </w:r>
          </w:p>
        </w:tc>
        <w:tc>
          <w:tcPr>
            <w:tcW w:w="2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ED0CEC" w:rsidRPr="005F41E3" w:rsidRDefault="00ED0CEC" w:rsidP="00ED0CEC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 w:val="20"/>
                <w:lang w:eastAsia="zh-CN"/>
              </w:rPr>
              <w:t>Categoria</w:t>
            </w:r>
            <w:proofErr w:type="gramStart"/>
            <w:r w:rsidRPr="005F41E3">
              <w:rPr>
                <w:rFonts w:cs="Arial"/>
                <w:sz w:val="20"/>
                <w:lang w:eastAsia="zh-CN"/>
              </w:rPr>
              <w:t>:  (</w:t>
            </w:r>
            <w:proofErr w:type="gramEnd"/>
            <w:r w:rsidRPr="005F41E3">
              <w:rPr>
                <w:rFonts w:cs="Arial"/>
                <w:sz w:val="20"/>
                <w:lang w:eastAsia="zh-CN"/>
              </w:rPr>
              <w:t xml:space="preserve"> ) Oculto</w:t>
            </w:r>
          </w:p>
          <w:p w:rsidR="00ED0CEC" w:rsidRPr="005F41E3" w:rsidRDefault="00ED0CEC" w:rsidP="00ED0CEC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 w:val="20"/>
                <w:lang w:eastAsia="zh-CN"/>
              </w:rPr>
              <w:t xml:space="preserve">                   (X) Evidente</w:t>
            </w:r>
          </w:p>
        </w:tc>
        <w:tc>
          <w:tcPr>
            <w:tcW w:w="3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ED0CEC" w:rsidRPr="005F41E3" w:rsidRDefault="00ED0CEC" w:rsidP="00ED0CEC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 w:val="20"/>
                <w:lang w:eastAsia="zh-CN"/>
              </w:rPr>
              <w:t>Prioridade:</w:t>
            </w:r>
            <w:proofErr w:type="gramStart"/>
            <w:r w:rsidRPr="005F41E3">
              <w:rPr>
                <w:rFonts w:cs="Arial"/>
                <w:sz w:val="20"/>
                <w:lang w:eastAsia="zh-CN"/>
              </w:rPr>
              <w:t xml:space="preserve">   (</w:t>
            </w:r>
            <w:proofErr w:type="gramEnd"/>
            <w:r w:rsidRPr="005F41E3">
              <w:rPr>
                <w:rFonts w:cs="Arial"/>
                <w:sz w:val="20"/>
                <w:lang w:eastAsia="zh-CN"/>
              </w:rPr>
              <w:t xml:space="preserve">  ) Altíssima</w:t>
            </w:r>
          </w:p>
          <w:p w:rsidR="00ED0CEC" w:rsidRPr="005F41E3" w:rsidRDefault="00ED0CEC" w:rsidP="00ED0CEC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 w:val="20"/>
                <w:lang w:eastAsia="zh-CN"/>
              </w:rPr>
              <w:t xml:space="preserve">                     </w:t>
            </w:r>
            <w:proofErr w:type="gramStart"/>
            <w:r w:rsidRPr="005F41E3">
              <w:rPr>
                <w:rFonts w:cs="Arial"/>
                <w:sz w:val="20"/>
                <w:lang w:eastAsia="zh-CN"/>
              </w:rPr>
              <w:t>(  )</w:t>
            </w:r>
            <w:proofErr w:type="gramEnd"/>
            <w:r w:rsidRPr="005F41E3">
              <w:rPr>
                <w:rFonts w:cs="Arial"/>
                <w:sz w:val="20"/>
                <w:lang w:eastAsia="zh-CN"/>
              </w:rPr>
              <w:t xml:space="preserve"> Alta</w:t>
            </w:r>
          </w:p>
          <w:p w:rsidR="00ED0CEC" w:rsidRPr="005F41E3" w:rsidRDefault="00ED0CEC" w:rsidP="00ED0CEC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 w:val="20"/>
                <w:lang w:eastAsia="zh-CN"/>
              </w:rPr>
              <w:t xml:space="preserve">                     (X) Média</w:t>
            </w:r>
          </w:p>
          <w:p w:rsidR="00ED0CEC" w:rsidRPr="005F41E3" w:rsidRDefault="00ED0CEC" w:rsidP="00ED0CEC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 w:val="20"/>
                <w:lang w:eastAsia="zh-CN"/>
              </w:rPr>
              <w:t xml:space="preserve">                     </w:t>
            </w:r>
            <w:proofErr w:type="gramStart"/>
            <w:r w:rsidRPr="005F41E3">
              <w:rPr>
                <w:rFonts w:cs="Arial"/>
                <w:sz w:val="20"/>
                <w:lang w:eastAsia="zh-CN"/>
              </w:rPr>
              <w:t>(  )</w:t>
            </w:r>
            <w:proofErr w:type="gramEnd"/>
            <w:r w:rsidRPr="005F41E3">
              <w:rPr>
                <w:rFonts w:cs="Arial"/>
                <w:sz w:val="20"/>
                <w:lang w:eastAsia="zh-CN"/>
              </w:rPr>
              <w:t xml:space="preserve"> Baixa </w:t>
            </w:r>
          </w:p>
        </w:tc>
      </w:tr>
      <w:tr w:rsidR="00ED0CEC" w:rsidRPr="005F41E3" w:rsidTr="00ED0CEC">
        <w:trPr>
          <w:trHeight w:val="220"/>
        </w:trPr>
        <w:tc>
          <w:tcPr>
            <w:tcW w:w="1083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ED0CEC" w:rsidRPr="005F41E3" w:rsidRDefault="00ED0CEC" w:rsidP="00ED0CEC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b/>
                <w:sz w:val="20"/>
                <w:lang w:eastAsia="zh-CN"/>
              </w:rPr>
              <w:t>Descrição</w:t>
            </w:r>
            <w:r w:rsidRPr="005F41E3">
              <w:rPr>
                <w:rFonts w:cs="Arial"/>
                <w:sz w:val="20"/>
                <w:lang w:eastAsia="zh-CN"/>
              </w:rPr>
              <w:t>: O sistema deverá ser capaz de calcular o Censo quando o usuário clicar no botão.</w:t>
            </w:r>
          </w:p>
        </w:tc>
      </w:tr>
      <w:tr w:rsidR="00ED0CEC" w:rsidRPr="005F41E3" w:rsidTr="00ED0CEC">
        <w:trPr>
          <w:trHeight w:val="895"/>
        </w:trPr>
        <w:tc>
          <w:tcPr>
            <w:tcW w:w="52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ED0CEC" w:rsidRPr="005F41E3" w:rsidRDefault="00ED0CEC" w:rsidP="00ED0CEC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b/>
                <w:sz w:val="20"/>
                <w:lang w:eastAsia="zh-CN"/>
              </w:rPr>
              <w:lastRenderedPageBreak/>
              <w:t>RF 013 – Amostra</w:t>
            </w:r>
          </w:p>
        </w:tc>
        <w:tc>
          <w:tcPr>
            <w:tcW w:w="2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ED0CEC" w:rsidRPr="005F41E3" w:rsidRDefault="00ED0CEC" w:rsidP="00ED0CEC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 w:val="20"/>
                <w:lang w:eastAsia="zh-CN"/>
              </w:rPr>
              <w:t>Categoria</w:t>
            </w:r>
            <w:proofErr w:type="gramStart"/>
            <w:r w:rsidRPr="005F41E3">
              <w:rPr>
                <w:rFonts w:cs="Arial"/>
                <w:sz w:val="20"/>
                <w:lang w:eastAsia="zh-CN"/>
              </w:rPr>
              <w:t>:  (</w:t>
            </w:r>
            <w:proofErr w:type="gramEnd"/>
            <w:r w:rsidRPr="005F41E3">
              <w:rPr>
                <w:rFonts w:cs="Arial"/>
                <w:sz w:val="20"/>
                <w:lang w:eastAsia="zh-CN"/>
              </w:rPr>
              <w:t xml:space="preserve"> ) Oculto</w:t>
            </w:r>
          </w:p>
          <w:p w:rsidR="00ED0CEC" w:rsidRPr="005F41E3" w:rsidRDefault="00ED0CEC" w:rsidP="00ED0CEC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 w:val="20"/>
                <w:lang w:eastAsia="zh-CN"/>
              </w:rPr>
              <w:t xml:space="preserve">                   (X) Evidente</w:t>
            </w:r>
          </w:p>
        </w:tc>
        <w:tc>
          <w:tcPr>
            <w:tcW w:w="3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ED0CEC" w:rsidRPr="005F41E3" w:rsidRDefault="00ED0CEC" w:rsidP="00ED0CEC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 w:val="20"/>
                <w:lang w:eastAsia="zh-CN"/>
              </w:rPr>
              <w:t>Prioridade:</w:t>
            </w:r>
            <w:proofErr w:type="gramStart"/>
            <w:r w:rsidRPr="005F41E3">
              <w:rPr>
                <w:rFonts w:cs="Arial"/>
                <w:sz w:val="20"/>
                <w:lang w:eastAsia="zh-CN"/>
              </w:rPr>
              <w:t xml:space="preserve">   (</w:t>
            </w:r>
            <w:proofErr w:type="gramEnd"/>
            <w:r w:rsidRPr="005F41E3">
              <w:rPr>
                <w:rFonts w:cs="Arial"/>
                <w:sz w:val="20"/>
                <w:lang w:eastAsia="zh-CN"/>
              </w:rPr>
              <w:t xml:space="preserve">  ) Altíssima</w:t>
            </w:r>
          </w:p>
          <w:p w:rsidR="00ED0CEC" w:rsidRPr="005F41E3" w:rsidRDefault="00ED0CEC" w:rsidP="00ED0CEC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 w:val="20"/>
                <w:lang w:eastAsia="zh-CN"/>
              </w:rPr>
              <w:t xml:space="preserve">                     </w:t>
            </w:r>
            <w:proofErr w:type="gramStart"/>
            <w:r w:rsidRPr="005F41E3">
              <w:rPr>
                <w:rFonts w:cs="Arial"/>
                <w:sz w:val="20"/>
                <w:lang w:eastAsia="zh-CN"/>
              </w:rPr>
              <w:t>(  )</w:t>
            </w:r>
            <w:proofErr w:type="gramEnd"/>
            <w:r w:rsidRPr="005F41E3">
              <w:rPr>
                <w:rFonts w:cs="Arial"/>
                <w:sz w:val="20"/>
                <w:lang w:eastAsia="zh-CN"/>
              </w:rPr>
              <w:t xml:space="preserve"> Alta</w:t>
            </w:r>
          </w:p>
          <w:p w:rsidR="00ED0CEC" w:rsidRPr="005F41E3" w:rsidRDefault="00ED0CEC" w:rsidP="00ED0CEC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 w:val="20"/>
                <w:lang w:eastAsia="zh-CN"/>
              </w:rPr>
              <w:t xml:space="preserve">                     (X) Média</w:t>
            </w:r>
          </w:p>
          <w:p w:rsidR="00ED0CEC" w:rsidRPr="005F41E3" w:rsidRDefault="00ED0CEC" w:rsidP="00ED0CEC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 w:val="20"/>
                <w:lang w:eastAsia="zh-CN"/>
              </w:rPr>
              <w:t xml:space="preserve">                     </w:t>
            </w:r>
            <w:proofErr w:type="gramStart"/>
            <w:r w:rsidRPr="005F41E3">
              <w:rPr>
                <w:rFonts w:cs="Arial"/>
                <w:sz w:val="20"/>
                <w:lang w:eastAsia="zh-CN"/>
              </w:rPr>
              <w:t>(  )</w:t>
            </w:r>
            <w:proofErr w:type="gramEnd"/>
            <w:r w:rsidRPr="005F41E3">
              <w:rPr>
                <w:rFonts w:cs="Arial"/>
                <w:sz w:val="20"/>
                <w:lang w:eastAsia="zh-CN"/>
              </w:rPr>
              <w:t xml:space="preserve"> Baixa </w:t>
            </w:r>
          </w:p>
        </w:tc>
      </w:tr>
      <w:tr w:rsidR="00ED0CEC" w:rsidRPr="005F41E3" w:rsidTr="00ED0CEC">
        <w:trPr>
          <w:trHeight w:val="220"/>
        </w:trPr>
        <w:tc>
          <w:tcPr>
            <w:tcW w:w="1083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ED0CEC" w:rsidRPr="005F41E3" w:rsidRDefault="00ED0CEC" w:rsidP="00ED0CEC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b/>
                <w:sz w:val="20"/>
                <w:lang w:eastAsia="zh-CN"/>
              </w:rPr>
              <w:t>Descrição</w:t>
            </w:r>
            <w:r w:rsidRPr="005F41E3">
              <w:rPr>
                <w:rFonts w:cs="Arial"/>
                <w:sz w:val="20"/>
                <w:lang w:eastAsia="zh-CN"/>
              </w:rPr>
              <w:t>: O sistema deverá ser capaz de calcular a Amostra quando o usuário clicar no botão.</w:t>
            </w:r>
          </w:p>
        </w:tc>
      </w:tr>
      <w:tr w:rsidR="00ED0CEC" w:rsidRPr="005F41E3" w:rsidTr="00ED0CEC">
        <w:trPr>
          <w:trHeight w:val="895"/>
        </w:trPr>
        <w:tc>
          <w:tcPr>
            <w:tcW w:w="52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ED0CEC" w:rsidRPr="005F41E3" w:rsidRDefault="00ED0CEC" w:rsidP="00ED0CEC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b/>
                <w:sz w:val="20"/>
                <w:lang w:eastAsia="zh-CN"/>
              </w:rPr>
              <w:t>RF 014 – Calcular Correlação</w:t>
            </w:r>
          </w:p>
        </w:tc>
        <w:tc>
          <w:tcPr>
            <w:tcW w:w="2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ED0CEC" w:rsidRPr="005F41E3" w:rsidRDefault="00ED0CEC" w:rsidP="00ED0CEC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 w:val="20"/>
                <w:lang w:eastAsia="zh-CN"/>
              </w:rPr>
              <w:t>Categoria</w:t>
            </w:r>
            <w:proofErr w:type="gramStart"/>
            <w:r w:rsidRPr="005F41E3">
              <w:rPr>
                <w:rFonts w:cs="Arial"/>
                <w:sz w:val="20"/>
                <w:lang w:eastAsia="zh-CN"/>
              </w:rPr>
              <w:t>:  (</w:t>
            </w:r>
            <w:proofErr w:type="gramEnd"/>
            <w:r w:rsidRPr="005F41E3">
              <w:rPr>
                <w:rFonts w:cs="Arial"/>
                <w:sz w:val="20"/>
                <w:lang w:eastAsia="zh-CN"/>
              </w:rPr>
              <w:t>X) Oculto</w:t>
            </w:r>
          </w:p>
          <w:p w:rsidR="00ED0CEC" w:rsidRPr="005F41E3" w:rsidRDefault="00ED0CEC" w:rsidP="00ED0CEC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 w:val="20"/>
                <w:lang w:eastAsia="zh-CN"/>
              </w:rPr>
              <w:t xml:space="preserve">                   </w:t>
            </w:r>
            <w:proofErr w:type="gramStart"/>
            <w:r w:rsidRPr="005F41E3">
              <w:rPr>
                <w:rFonts w:cs="Arial"/>
                <w:sz w:val="20"/>
                <w:lang w:eastAsia="zh-CN"/>
              </w:rPr>
              <w:t>( )</w:t>
            </w:r>
            <w:proofErr w:type="gramEnd"/>
            <w:r w:rsidRPr="005F41E3">
              <w:rPr>
                <w:rFonts w:cs="Arial"/>
                <w:sz w:val="20"/>
                <w:lang w:eastAsia="zh-CN"/>
              </w:rPr>
              <w:t xml:space="preserve"> Evidente</w:t>
            </w:r>
          </w:p>
        </w:tc>
        <w:tc>
          <w:tcPr>
            <w:tcW w:w="3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ED0CEC" w:rsidRPr="005F41E3" w:rsidRDefault="00ED0CEC" w:rsidP="00ED0CEC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 w:val="20"/>
                <w:lang w:eastAsia="zh-CN"/>
              </w:rPr>
              <w:t>Prioridade:</w:t>
            </w:r>
            <w:proofErr w:type="gramStart"/>
            <w:r w:rsidRPr="005F41E3">
              <w:rPr>
                <w:rFonts w:cs="Arial"/>
                <w:sz w:val="20"/>
                <w:lang w:eastAsia="zh-CN"/>
              </w:rPr>
              <w:t xml:space="preserve">   (</w:t>
            </w:r>
            <w:proofErr w:type="gramEnd"/>
            <w:r w:rsidRPr="005F41E3">
              <w:rPr>
                <w:rFonts w:cs="Arial"/>
                <w:sz w:val="20"/>
                <w:lang w:eastAsia="zh-CN"/>
              </w:rPr>
              <w:t xml:space="preserve">  ) Altíssima</w:t>
            </w:r>
          </w:p>
          <w:p w:rsidR="00ED0CEC" w:rsidRPr="005F41E3" w:rsidRDefault="00ED0CEC" w:rsidP="00ED0CEC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 w:val="20"/>
                <w:lang w:eastAsia="zh-CN"/>
              </w:rPr>
              <w:t xml:space="preserve">                     (X) Alta</w:t>
            </w:r>
          </w:p>
          <w:p w:rsidR="00ED0CEC" w:rsidRPr="005F41E3" w:rsidRDefault="00ED0CEC" w:rsidP="00ED0CEC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 w:val="20"/>
                <w:lang w:eastAsia="zh-CN"/>
              </w:rPr>
              <w:t xml:space="preserve">                     </w:t>
            </w:r>
            <w:proofErr w:type="gramStart"/>
            <w:r w:rsidRPr="005F41E3">
              <w:rPr>
                <w:rFonts w:cs="Arial"/>
                <w:sz w:val="20"/>
                <w:lang w:eastAsia="zh-CN"/>
              </w:rPr>
              <w:t>( )</w:t>
            </w:r>
            <w:proofErr w:type="gramEnd"/>
            <w:r w:rsidRPr="005F41E3">
              <w:rPr>
                <w:rFonts w:cs="Arial"/>
                <w:sz w:val="20"/>
                <w:lang w:eastAsia="zh-CN"/>
              </w:rPr>
              <w:t xml:space="preserve"> Média</w:t>
            </w:r>
          </w:p>
          <w:p w:rsidR="00ED0CEC" w:rsidRPr="005F41E3" w:rsidRDefault="00ED0CEC" w:rsidP="00ED0CEC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 w:val="20"/>
                <w:lang w:eastAsia="zh-CN"/>
              </w:rPr>
              <w:t xml:space="preserve">                     </w:t>
            </w:r>
            <w:proofErr w:type="gramStart"/>
            <w:r w:rsidRPr="005F41E3">
              <w:rPr>
                <w:rFonts w:cs="Arial"/>
                <w:sz w:val="20"/>
                <w:lang w:eastAsia="zh-CN"/>
              </w:rPr>
              <w:t>(  )</w:t>
            </w:r>
            <w:proofErr w:type="gramEnd"/>
            <w:r w:rsidRPr="005F41E3">
              <w:rPr>
                <w:rFonts w:cs="Arial"/>
                <w:sz w:val="20"/>
                <w:lang w:eastAsia="zh-CN"/>
              </w:rPr>
              <w:t xml:space="preserve"> Baixa </w:t>
            </w:r>
          </w:p>
        </w:tc>
      </w:tr>
      <w:tr w:rsidR="00ED0CEC" w:rsidRPr="005F41E3" w:rsidTr="00ED0CEC">
        <w:trPr>
          <w:trHeight w:val="440"/>
        </w:trPr>
        <w:tc>
          <w:tcPr>
            <w:tcW w:w="1083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ED0CEC" w:rsidRPr="005F41E3" w:rsidRDefault="00ED0CEC" w:rsidP="00ED0CEC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b/>
                <w:sz w:val="20"/>
                <w:lang w:eastAsia="zh-CN"/>
              </w:rPr>
              <w:t>Descrição</w:t>
            </w:r>
            <w:r w:rsidRPr="005F41E3">
              <w:rPr>
                <w:rFonts w:cs="Arial"/>
                <w:sz w:val="20"/>
                <w:lang w:eastAsia="zh-CN"/>
              </w:rPr>
              <w:t xml:space="preserve">: O sistema deverá ser capaz de calcular a Correlação de acordo com os dados fornecidos pelo usuário, a partir da fórmula: r = </w:t>
            </w:r>
            <w:proofErr w:type="spellStart"/>
            <w:r w:rsidRPr="005F41E3">
              <w:rPr>
                <w:rFonts w:cs="Arial"/>
                <w:sz w:val="20"/>
                <w:lang w:eastAsia="zh-CN"/>
              </w:rPr>
              <w:t>n.∑xi</w:t>
            </w:r>
            <w:proofErr w:type="spellEnd"/>
            <w:r w:rsidRPr="005F41E3">
              <w:rPr>
                <w:rFonts w:cs="Arial"/>
                <w:sz w:val="20"/>
                <w:lang w:eastAsia="zh-CN"/>
              </w:rPr>
              <w:t>. yi – (∑xi</w:t>
            </w:r>
            <w:proofErr w:type="gramStart"/>
            <w:r w:rsidRPr="005F41E3">
              <w:rPr>
                <w:rFonts w:cs="Arial"/>
                <w:sz w:val="20"/>
                <w:lang w:eastAsia="zh-CN"/>
              </w:rPr>
              <w:t>) .</w:t>
            </w:r>
            <w:proofErr w:type="gramEnd"/>
            <w:r w:rsidRPr="005F41E3">
              <w:rPr>
                <w:rFonts w:cs="Arial"/>
                <w:sz w:val="20"/>
                <w:lang w:eastAsia="zh-CN"/>
              </w:rPr>
              <w:t xml:space="preserve"> (∑xi) / √ [n.∑xi</w:t>
            </w:r>
            <w:r w:rsidRPr="005F41E3">
              <w:rPr>
                <w:rFonts w:cs="Arial"/>
                <w:sz w:val="20"/>
                <w:vertAlign w:val="superscript"/>
                <w:lang w:eastAsia="zh-CN"/>
              </w:rPr>
              <w:t>2</w:t>
            </w:r>
            <w:r w:rsidRPr="005F41E3">
              <w:rPr>
                <w:rFonts w:cs="Arial"/>
                <w:sz w:val="20"/>
                <w:lang w:eastAsia="zh-CN"/>
              </w:rPr>
              <w:t xml:space="preserve"> – (∑xi)</w:t>
            </w:r>
            <w:r w:rsidRPr="005F41E3">
              <w:rPr>
                <w:rFonts w:cs="Arial"/>
                <w:sz w:val="20"/>
                <w:vertAlign w:val="superscript"/>
                <w:lang w:eastAsia="zh-CN"/>
              </w:rPr>
              <w:t>2</w:t>
            </w:r>
            <w:proofErr w:type="gramStart"/>
            <w:r w:rsidRPr="005F41E3">
              <w:rPr>
                <w:rFonts w:cs="Arial"/>
                <w:sz w:val="20"/>
                <w:lang w:eastAsia="zh-CN"/>
              </w:rPr>
              <w:t>] .</w:t>
            </w:r>
            <w:proofErr w:type="gramEnd"/>
            <w:r w:rsidRPr="005F41E3">
              <w:rPr>
                <w:rFonts w:cs="Arial"/>
                <w:sz w:val="20"/>
                <w:lang w:eastAsia="zh-CN"/>
              </w:rPr>
              <w:t xml:space="preserve"> [n.∑xi</w:t>
            </w:r>
            <w:r w:rsidRPr="005F41E3">
              <w:rPr>
                <w:rFonts w:cs="Arial"/>
                <w:sz w:val="20"/>
                <w:vertAlign w:val="superscript"/>
                <w:lang w:eastAsia="zh-CN"/>
              </w:rPr>
              <w:t>2</w:t>
            </w:r>
            <w:r w:rsidRPr="005F41E3">
              <w:rPr>
                <w:rFonts w:cs="Arial"/>
                <w:sz w:val="20"/>
                <w:lang w:eastAsia="zh-CN"/>
              </w:rPr>
              <w:t xml:space="preserve"> – (∑xi)</w:t>
            </w:r>
            <w:r w:rsidRPr="005F41E3">
              <w:rPr>
                <w:rFonts w:cs="Arial"/>
                <w:sz w:val="20"/>
                <w:vertAlign w:val="superscript"/>
                <w:lang w:eastAsia="zh-CN"/>
              </w:rPr>
              <w:t>2</w:t>
            </w:r>
            <w:r w:rsidRPr="005F41E3">
              <w:rPr>
                <w:rFonts w:cs="Arial"/>
                <w:sz w:val="20"/>
                <w:lang w:eastAsia="zh-CN"/>
              </w:rPr>
              <w:t>]</w:t>
            </w:r>
          </w:p>
        </w:tc>
      </w:tr>
      <w:tr w:rsidR="00ED0CEC" w:rsidRPr="005F41E3" w:rsidTr="00ED0CEC">
        <w:trPr>
          <w:trHeight w:val="895"/>
        </w:trPr>
        <w:tc>
          <w:tcPr>
            <w:tcW w:w="52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ED0CEC" w:rsidRPr="005F41E3" w:rsidRDefault="00ED0CEC" w:rsidP="00ED0CEC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b/>
                <w:sz w:val="20"/>
                <w:lang w:eastAsia="zh-CN"/>
              </w:rPr>
              <w:t>RF 015 –Calcular Regressão</w:t>
            </w:r>
          </w:p>
        </w:tc>
        <w:tc>
          <w:tcPr>
            <w:tcW w:w="2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ED0CEC" w:rsidRPr="005F41E3" w:rsidRDefault="00ED0CEC" w:rsidP="00ED0CEC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 w:val="20"/>
                <w:lang w:eastAsia="zh-CN"/>
              </w:rPr>
              <w:t>Categoria</w:t>
            </w:r>
            <w:proofErr w:type="gramStart"/>
            <w:r w:rsidRPr="005F41E3">
              <w:rPr>
                <w:rFonts w:cs="Arial"/>
                <w:sz w:val="20"/>
                <w:lang w:eastAsia="zh-CN"/>
              </w:rPr>
              <w:t>:  (</w:t>
            </w:r>
            <w:proofErr w:type="gramEnd"/>
            <w:r w:rsidRPr="005F41E3">
              <w:rPr>
                <w:rFonts w:cs="Arial"/>
                <w:sz w:val="20"/>
                <w:lang w:eastAsia="zh-CN"/>
              </w:rPr>
              <w:t>X) Oculto</w:t>
            </w:r>
          </w:p>
          <w:p w:rsidR="00ED0CEC" w:rsidRPr="005F41E3" w:rsidRDefault="00ED0CEC" w:rsidP="00ED0CEC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 w:val="20"/>
                <w:lang w:eastAsia="zh-CN"/>
              </w:rPr>
              <w:t xml:space="preserve">                   </w:t>
            </w:r>
            <w:proofErr w:type="gramStart"/>
            <w:r w:rsidRPr="005F41E3">
              <w:rPr>
                <w:rFonts w:cs="Arial"/>
                <w:sz w:val="20"/>
                <w:lang w:eastAsia="zh-CN"/>
              </w:rPr>
              <w:t>( )</w:t>
            </w:r>
            <w:proofErr w:type="gramEnd"/>
            <w:r w:rsidRPr="005F41E3">
              <w:rPr>
                <w:rFonts w:cs="Arial"/>
                <w:sz w:val="20"/>
                <w:lang w:eastAsia="zh-CN"/>
              </w:rPr>
              <w:t xml:space="preserve"> Evidente</w:t>
            </w:r>
          </w:p>
        </w:tc>
        <w:tc>
          <w:tcPr>
            <w:tcW w:w="3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ED0CEC" w:rsidRPr="005F41E3" w:rsidRDefault="00ED0CEC" w:rsidP="00ED0CEC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 w:val="20"/>
                <w:lang w:eastAsia="zh-CN"/>
              </w:rPr>
              <w:t>Prioridade:</w:t>
            </w:r>
            <w:proofErr w:type="gramStart"/>
            <w:r w:rsidRPr="005F41E3">
              <w:rPr>
                <w:rFonts w:cs="Arial"/>
                <w:sz w:val="20"/>
                <w:lang w:eastAsia="zh-CN"/>
              </w:rPr>
              <w:t xml:space="preserve">   (</w:t>
            </w:r>
            <w:proofErr w:type="gramEnd"/>
            <w:r w:rsidRPr="005F41E3">
              <w:rPr>
                <w:rFonts w:cs="Arial"/>
                <w:sz w:val="20"/>
                <w:lang w:eastAsia="zh-CN"/>
              </w:rPr>
              <w:t xml:space="preserve">  ) Altíssima</w:t>
            </w:r>
          </w:p>
          <w:p w:rsidR="00ED0CEC" w:rsidRPr="005F41E3" w:rsidRDefault="00ED0CEC" w:rsidP="00ED0CEC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 w:val="20"/>
                <w:lang w:eastAsia="zh-CN"/>
              </w:rPr>
              <w:t xml:space="preserve">                     (X) Alta</w:t>
            </w:r>
          </w:p>
          <w:p w:rsidR="00ED0CEC" w:rsidRPr="005F41E3" w:rsidRDefault="00ED0CEC" w:rsidP="00ED0CEC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 w:val="20"/>
                <w:lang w:eastAsia="zh-CN"/>
              </w:rPr>
              <w:t xml:space="preserve">                     </w:t>
            </w:r>
            <w:proofErr w:type="gramStart"/>
            <w:r w:rsidRPr="005F41E3">
              <w:rPr>
                <w:rFonts w:cs="Arial"/>
                <w:sz w:val="20"/>
                <w:lang w:eastAsia="zh-CN"/>
              </w:rPr>
              <w:t>( )</w:t>
            </w:r>
            <w:proofErr w:type="gramEnd"/>
            <w:r w:rsidRPr="005F41E3">
              <w:rPr>
                <w:rFonts w:cs="Arial"/>
                <w:sz w:val="20"/>
                <w:lang w:eastAsia="zh-CN"/>
              </w:rPr>
              <w:t xml:space="preserve"> Média</w:t>
            </w:r>
          </w:p>
          <w:p w:rsidR="00ED0CEC" w:rsidRPr="005F41E3" w:rsidRDefault="00ED0CEC" w:rsidP="00ED0CEC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 w:val="20"/>
                <w:lang w:eastAsia="zh-CN"/>
              </w:rPr>
              <w:t xml:space="preserve">                     </w:t>
            </w:r>
            <w:proofErr w:type="gramStart"/>
            <w:r w:rsidRPr="005F41E3">
              <w:rPr>
                <w:rFonts w:cs="Arial"/>
                <w:sz w:val="20"/>
                <w:lang w:eastAsia="zh-CN"/>
              </w:rPr>
              <w:t>(  )</w:t>
            </w:r>
            <w:proofErr w:type="gramEnd"/>
            <w:r w:rsidRPr="005F41E3">
              <w:rPr>
                <w:rFonts w:cs="Arial"/>
                <w:sz w:val="20"/>
                <w:lang w:eastAsia="zh-CN"/>
              </w:rPr>
              <w:t xml:space="preserve"> Baixa </w:t>
            </w:r>
          </w:p>
        </w:tc>
      </w:tr>
      <w:tr w:rsidR="00ED0CEC" w:rsidRPr="005F41E3" w:rsidTr="00ED0CEC">
        <w:trPr>
          <w:trHeight w:val="602"/>
        </w:trPr>
        <w:tc>
          <w:tcPr>
            <w:tcW w:w="1083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ED0CEC" w:rsidRPr="005F41E3" w:rsidRDefault="00ED0CEC" w:rsidP="00ED0CEC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b/>
                <w:sz w:val="20"/>
                <w:lang w:eastAsia="zh-CN"/>
              </w:rPr>
              <w:t>Descrição</w:t>
            </w:r>
            <w:r w:rsidRPr="005F41E3">
              <w:rPr>
                <w:rFonts w:cs="Arial"/>
                <w:sz w:val="20"/>
                <w:lang w:eastAsia="zh-CN"/>
              </w:rPr>
              <w:t xml:space="preserve">: O sistema deverá ser capaz de calcular a Amostra de acordo com os dados fornecidos pelo usuário, a partir da fórmula: y = </w:t>
            </w:r>
            <w:proofErr w:type="gramStart"/>
            <w:r w:rsidRPr="005F41E3">
              <w:rPr>
                <w:rFonts w:cs="Arial"/>
                <w:sz w:val="20"/>
                <w:lang w:eastAsia="zh-CN"/>
              </w:rPr>
              <w:t>a .</w:t>
            </w:r>
            <w:proofErr w:type="gramEnd"/>
            <w:r w:rsidRPr="005F41E3">
              <w:rPr>
                <w:rFonts w:cs="Arial"/>
                <w:sz w:val="20"/>
                <w:lang w:eastAsia="zh-CN"/>
              </w:rPr>
              <w:t xml:space="preserve"> x + </w:t>
            </w:r>
            <w:proofErr w:type="gramStart"/>
            <w:r w:rsidRPr="005F41E3">
              <w:rPr>
                <w:rFonts w:cs="Arial"/>
                <w:sz w:val="20"/>
                <w:lang w:eastAsia="zh-CN"/>
              </w:rPr>
              <w:t>b ;</w:t>
            </w:r>
            <w:proofErr w:type="gramEnd"/>
            <w:r w:rsidRPr="005F41E3">
              <w:rPr>
                <w:rFonts w:cs="Arial"/>
                <w:sz w:val="20"/>
                <w:lang w:eastAsia="zh-CN"/>
              </w:rPr>
              <w:t xml:space="preserve"> onde a = n.∑</w:t>
            </w:r>
            <w:proofErr w:type="spellStart"/>
            <w:r w:rsidRPr="005F41E3">
              <w:rPr>
                <w:rFonts w:cs="Arial"/>
                <w:sz w:val="20"/>
                <w:lang w:eastAsia="zh-CN"/>
              </w:rPr>
              <w:t>xi.yi</w:t>
            </w:r>
            <w:proofErr w:type="spellEnd"/>
            <w:r w:rsidRPr="005F41E3">
              <w:rPr>
                <w:rFonts w:cs="Arial"/>
                <w:sz w:val="20"/>
                <w:lang w:eastAsia="zh-CN"/>
              </w:rPr>
              <w:t xml:space="preserve"> - ∑xi . ∑</w:t>
            </w:r>
            <w:proofErr w:type="spellStart"/>
            <w:r w:rsidRPr="005F41E3">
              <w:rPr>
                <w:rFonts w:cs="Arial"/>
                <w:sz w:val="20"/>
                <w:lang w:eastAsia="zh-CN"/>
              </w:rPr>
              <w:t>yi</w:t>
            </w:r>
            <w:proofErr w:type="spellEnd"/>
            <w:r w:rsidRPr="005F41E3">
              <w:rPr>
                <w:rFonts w:cs="Arial"/>
                <w:sz w:val="20"/>
                <w:lang w:eastAsia="zh-CN"/>
              </w:rPr>
              <w:t xml:space="preserve"> / n.∑xi</w:t>
            </w:r>
            <w:r w:rsidRPr="005F41E3">
              <w:rPr>
                <w:rFonts w:cs="Arial"/>
                <w:sz w:val="20"/>
                <w:vertAlign w:val="superscript"/>
                <w:lang w:eastAsia="zh-CN"/>
              </w:rPr>
              <w:t>2</w:t>
            </w:r>
            <w:r w:rsidRPr="005F41E3">
              <w:rPr>
                <w:rFonts w:cs="Arial"/>
                <w:sz w:val="20"/>
                <w:lang w:eastAsia="zh-CN"/>
              </w:rPr>
              <w:t xml:space="preserve"> – (∑xi)</w:t>
            </w:r>
            <w:r w:rsidRPr="005F41E3">
              <w:rPr>
                <w:rFonts w:cs="Arial"/>
                <w:sz w:val="20"/>
                <w:vertAlign w:val="superscript"/>
                <w:lang w:eastAsia="zh-CN"/>
              </w:rPr>
              <w:t>2</w:t>
            </w:r>
            <w:r w:rsidRPr="005F41E3">
              <w:rPr>
                <w:rFonts w:cs="Arial"/>
                <w:sz w:val="20"/>
                <w:lang w:eastAsia="zh-CN"/>
              </w:rPr>
              <w:t xml:space="preserve"> ;    b = </w:t>
            </w:r>
            <w:r w:rsidRPr="005F41E3">
              <w:rPr>
                <w:rFonts w:cs="Arial"/>
                <w:sz w:val="20"/>
                <w:lang w:eastAsia="zh-CN"/>
              </w:rPr>
              <w:fldChar w:fldCharType="begin"/>
            </w:r>
            <w:r w:rsidRPr="005F41E3">
              <w:rPr>
                <w:rFonts w:cs="Arial"/>
                <w:sz w:val="20"/>
                <w:lang w:eastAsia="zh-CN"/>
              </w:rPr>
              <w:instrText xml:space="preserve"> EQ \x \to(y) </w:instrText>
            </w:r>
            <w:r w:rsidRPr="005F41E3">
              <w:rPr>
                <w:rFonts w:cs="Arial"/>
                <w:sz w:val="20"/>
                <w:lang w:eastAsia="zh-CN"/>
              </w:rPr>
              <w:fldChar w:fldCharType="end"/>
            </w:r>
            <w:r w:rsidRPr="005F41E3">
              <w:rPr>
                <w:rFonts w:cs="Arial"/>
                <w:sz w:val="20"/>
                <w:lang w:eastAsia="zh-CN"/>
              </w:rPr>
              <w:t xml:space="preserve">- a. </w:t>
            </w:r>
            <w:r w:rsidRPr="005F41E3">
              <w:rPr>
                <w:rFonts w:cs="Arial"/>
                <w:sz w:val="20"/>
                <w:lang w:eastAsia="zh-CN"/>
              </w:rPr>
              <w:fldChar w:fldCharType="begin"/>
            </w:r>
            <w:r w:rsidRPr="005F41E3">
              <w:rPr>
                <w:rFonts w:cs="Arial"/>
                <w:sz w:val="20"/>
                <w:lang w:eastAsia="zh-CN"/>
              </w:rPr>
              <w:instrText xml:space="preserve"> EQ \x \to(X) </w:instrText>
            </w:r>
            <w:r w:rsidRPr="005F41E3">
              <w:rPr>
                <w:rFonts w:cs="Arial"/>
                <w:sz w:val="20"/>
                <w:lang w:eastAsia="zh-CN"/>
              </w:rPr>
              <w:fldChar w:fldCharType="end"/>
            </w:r>
            <w:r w:rsidRPr="005F41E3">
              <w:rPr>
                <w:rFonts w:cs="Arial"/>
                <w:sz w:val="20"/>
                <w:lang w:eastAsia="zh-CN"/>
              </w:rPr>
              <w:t xml:space="preserve">;     </w:t>
            </w:r>
            <w:r w:rsidRPr="005F41E3">
              <w:rPr>
                <w:rFonts w:cs="Arial"/>
                <w:sz w:val="20"/>
                <w:lang w:eastAsia="zh-CN"/>
              </w:rPr>
              <w:fldChar w:fldCharType="begin"/>
            </w:r>
            <w:r w:rsidRPr="005F41E3">
              <w:rPr>
                <w:rFonts w:cs="Arial"/>
                <w:sz w:val="20"/>
                <w:lang w:eastAsia="zh-CN"/>
              </w:rPr>
              <w:instrText xml:space="preserve"> EQ \x \to(y) </w:instrText>
            </w:r>
            <w:r w:rsidRPr="005F41E3">
              <w:rPr>
                <w:rFonts w:cs="Arial"/>
                <w:sz w:val="20"/>
                <w:lang w:eastAsia="zh-CN"/>
              </w:rPr>
              <w:fldChar w:fldCharType="end"/>
            </w:r>
            <w:r w:rsidRPr="005F41E3">
              <w:rPr>
                <w:rFonts w:cs="Arial"/>
                <w:sz w:val="20"/>
                <w:lang w:eastAsia="zh-CN"/>
              </w:rPr>
              <w:t>= ∑</w:t>
            </w:r>
            <w:proofErr w:type="spellStart"/>
            <w:r w:rsidRPr="005F41E3">
              <w:rPr>
                <w:rFonts w:cs="Arial"/>
                <w:sz w:val="20"/>
                <w:lang w:eastAsia="zh-CN"/>
              </w:rPr>
              <w:t>yi</w:t>
            </w:r>
            <w:proofErr w:type="spellEnd"/>
            <w:r w:rsidRPr="005F41E3">
              <w:rPr>
                <w:rFonts w:cs="Arial"/>
                <w:sz w:val="20"/>
                <w:lang w:eastAsia="zh-CN"/>
              </w:rPr>
              <w:t xml:space="preserve"> / n ;      </w:t>
            </w:r>
            <w:r w:rsidRPr="005F41E3">
              <w:rPr>
                <w:rFonts w:cs="Arial"/>
                <w:sz w:val="20"/>
                <w:lang w:eastAsia="zh-CN"/>
              </w:rPr>
              <w:fldChar w:fldCharType="begin"/>
            </w:r>
            <w:r w:rsidRPr="005F41E3">
              <w:rPr>
                <w:rFonts w:cs="Arial"/>
                <w:sz w:val="20"/>
                <w:lang w:eastAsia="zh-CN"/>
              </w:rPr>
              <w:instrText xml:space="preserve"> EQ \x \to(X) </w:instrText>
            </w:r>
            <w:r w:rsidRPr="005F41E3">
              <w:rPr>
                <w:rFonts w:cs="Arial"/>
                <w:sz w:val="20"/>
                <w:lang w:eastAsia="zh-CN"/>
              </w:rPr>
              <w:fldChar w:fldCharType="end"/>
            </w:r>
            <w:r w:rsidRPr="005F41E3">
              <w:rPr>
                <w:rFonts w:cs="Arial"/>
                <w:sz w:val="20"/>
                <w:lang w:eastAsia="zh-CN"/>
              </w:rPr>
              <w:t>= ∑xi / n</w:t>
            </w:r>
          </w:p>
        </w:tc>
      </w:tr>
      <w:tr w:rsidR="00ED0CEC" w:rsidRPr="005F41E3" w:rsidTr="00ED0CEC">
        <w:trPr>
          <w:trHeight w:val="690"/>
        </w:trPr>
        <w:tc>
          <w:tcPr>
            <w:tcW w:w="52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ED0CEC" w:rsidRPr="005F41E3" w:rsidRDefault="00ED0CEC" w:rsidP="00ED0CEC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b/>
                <w:sz w:val="20"/>
                <w:lang w:eastAsia="zh-CN"/>
              </w:rPr>
              <w:t>RF 016 – Enviar Dados</w:t>
            </w:r>
          </w:p>
        </w:tc>
        <w:tc>
          <w:tcPr>
            <w:tcW w:w="2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ED0CEC" w:rsidRPr="005F41E3" w:rsidRDefault="00ED0CEC" w:rsidP="00ED0CEC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 w:val="20"/>
                <w:lang w:eastAsia="zh-CN"/>
              </w:rPr>
              <w:t>Categoria</w:t>
            </w:r>
            <w:proofErr w:type="gramStart"/>
            <w:r w:rsidRPr="005F41E3">
              <w:rPr>
                <w:rFonts w:cs="Arial"/>
                <w:sz w:val="20"/>
                <w:lang w:eastAsia="zh-CN"/>
              </w:rPr>
              <w:t>:  (</w:t>
            </w:r>
            <w:proofErr w:type="gramEnd"/>
            <w:r w:rsidRPr="005F41E3">
              <w:rPr>
                <w:rFonts w:cs="Arial"/>
                <w:sz w:val="20"/>
                <w:lang w:eastAsia="zh-CN"/>
              </w:rPr>
              <w:t xml:space="preserve"> ) Oculto</w:t>
            </w:r>
          </w:p>
          <w:p w:rsidR="00ED0CEC" w:rsidRPr="005F41E3" w:rsidRDefault="00ED0CEC" w:rsidP="00ED0CEC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 w:val="20"/>
                <w:lang w:eastAsia="zh-CN"/>
              </w:rPr>
              <w:t xml:space="preserve">                   (X) Evidente</w:t>
            </w:r>
          </w:p>
        </w:tc>
        <w:tc>
          <w:tcPr>
            <w:tcW w:w="3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ED0CEC" w:rsidRPr="005F41E3" w:rsidRDefault="00ED0CEC" w:rsidP="00ED0CEC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 w:val="20"/>
                <w:lang w:eastAsia="zh-CN"/>
              </w:rPr>
              <w:t>Prioridade:</w:t>
            </w:r>
            <w:proofErr w:type="gramStart"/>
            <w:r w:rsidRPr="005F41E3">
              <w:rPr>
                <w:rFonts w:cs="Arial"/>
                <w:sz w:val="20"/>
                <w:lang w:eastAsia="zh-CN"/>
              </w:rPr>
              <w:t xml:space="preserve">   (</w:t>
            </w:r>
            <w:proofErr w:type="gramEnd"/>
            <w:r w:rsidRPr="005F41E3">
              <w:rPr>
                <w:rFonts w:cs="Arial"/>
                <w:sz w:val="20"/>
                <w:lang w:eastAsia="zh-CN"/>
              </w:rPr>
              <w:t xml:space="preserve">  ) Altíssima</w:t>
            </w:r>
          </w:p>
          <w:p w:rsidR="00ED0CEC" w:rsidRPr="005F41E3" w:rsidRDefault="00ED0CEC" w:rsidP="00ED0CEC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 w:val="20"/>
                <w:lang w:eastAsia="zh-CN"/>
              </w:rPr>
              <w:t xml:space="preserve">                     </w:t>
            </w:r>
            <w:proofErr w:type="gramStart"/>
            <w:r w:rsidRPr="005F41E3">
              <w:rPr>
                <w:rFonts w:cs="Arial"/>
                <w:sz w:val="20"/>
                <w:lang w:eastAsia="zh-CN"/>
              </w:rPr>
              <w:t>(  )</w:t>
            </w:r>
            <w:proofErr w:type="gramEnd"/>
            <w:r w:rsidRPr="005F41E3">
              <w:rPr>
                <w:rFonts w:cs="Arial"/>
                <w:sz w:val="20"/>
                <w:lang w:eastAsia="zh-CN"/>
              </w:rPr>
              <w:t xml:space="preserve"> Alta</w:t>
            </w:r>
          </w:p>
          <w:p w:rsidR="00ED0CEC" w:rsidRPr="005F41E3" w:rsidRDefault="00ED0CEC" w:rsidP="00ED0CEC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 w:val="20"/>
                <w:lang w:eastAsia="zh-CN"/>
              </w:rPr>
              <w:t xml:space="preserve">                     (X) Média</w:t>
            </w:r>
          </w:p>
          <w:p w:rsidR="00ED0CEC" w:rsidRPr="005F41E3" w:rsidRDefault="00ED0CEC" w:rsidP="00ED0CEC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 w:val="20"/>
                <w:lang w:eastAsia="zh-CN"/>
              </w:rPr>
              <w:t xml:space="preserve">                     </w:t>
            </w:r>
            <w:proofErr w:type="gramStart"/>
            <w:r w:rsidRPr="005F41E3">
              <w:rPr>
                <w:rFonts w:cs="Arial"/>
                <w:sz w:val="20"/>
                <w:lang w:eastAsia="zh-CN"/>
              </w:rPr>
              <w:t>(  )</w:t>
            </w:r>
            <w:proofErr w:type="gramEnd"/>
            <w:r w:rsidRPr="005F41E3">
              <w:rPr>
                <w:rFonts w:cs="Arial"/>
                <w:sz w:val="20"/>
                <w:lang w:eastAsia="zh-CN"/>
              </w:rPr>
              <w:t xml:space="preserve"> Baixa </w:t>
            </w:r>
          </w:p>
        </w:tc>
      </w:tr>
      <w:tr w:rsidR="00ED0CEC" w:rsidRPr="005F41E3" w:rsidTr="00ED0CEC">
        <w:trPr>
          <w:trHeight w:val="220"/>
        </w:trPr>
        <w:tc>
          <w:tcPr>
            <w:tcW w:w="1083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ED0CEC" w:rsidRPr="005F41E3" w:rsidRDefault="00ED0CEC" w:rsidP="00ED0CEC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b/>
                <w:sz w:val="20"/>
                <w:lang w:eastAsia="zh-CN"/>
              </w:rPr>
              <w:t>Descrição</w:t>
            </w:r>
            <w:r w:rsidRPr="005F41E3">
              <w:rPr>
                <w:rFonts w:cs="Arial"/>
                <w:sz w:val="20"/>
                <w:lang w:eastAsia="zh-CN"/>
              </w:rPr>
              <w:t>: O sistema deverá ser capaz de enviar os dados fornecidos pelo usuário quando ele clicar no botão.</w:t>
            </w:r>
          </w:p>
        </w:tc>
      </w:tr>
      <w:tr w:rsidR="0014424A" w:rsidRPr="005F41E3" w:rsidTr="00ED0CEC">
        <w:trPr>
          <w:trHeight w:val="895"/>
        </w:trPr>
        <w:tc>
          <w:tcPr>
            <w:tcW w:w="52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4424A" w:rsidRPr="005F41E3" w:rsidRDefault="0014424A" w:rsidP="0014424A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b/>
                <w:sz w:val="20"/>
                <w:lang w:eastAsia="zh-CN"/>
              </w:rPr>
              <w:t>RF 01</w:t>
            </w:r>
            <w:r>
              <w:rPr>
                <w:rFonts w:cs="Arial"/>
                <w:b/>
                <w:sz w:val="20"/>
                <w:lang w:eastAsia="zh-CN"/>
              </w:rPr>
              <w:t>7</w:t>
            </w:r>
            <w:r w:rsidRPr="005F41E3">
              <w:rPr>
                <w:rFonts w:cs="Arial"/>
                <w:b/>
                <w:sz w:val="20"/>
                <w:lang w:eastAsia="zh-CN"/>
              </w:rPr>
              <w:t xml:space="preserve"> – Estatística Descritiva</w:t>
            </w:r>
          </w:p>
        </w:tc>
        <w:tc>
          <w:tcPr>
            <w:tcW w:w="2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4424A" w:rsidRPr="005F41E3" w:rsidRDefault="0014424A" w:rsidP="0014424A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 w:val="20"/>
                <w:lang w:eastAsia="zh-CN"/>
              </w:rPr>
              <w:t>Categoria</w:t>
            </w:r>
            <w:proofErr w:type="gramStart"/>
            <w:r w:rsidRPr="005F41E3">
              <w:rPr>
                <w:rFonts w:cs="Arial"/>
                <w:sz w:val="20"/>
                <w:lang w:eastAsia="zh-CN"/>
              </w:rPr>
              <w:t>:  (</w:t>
            </w:r>
            <w:proofErr w:type="gramEnd"/>
            <w:r w:rsidRPr="005F41E3">
              <w:rPr>
                <w:rFonts w:cs="Arial"/>
                <w:sz w:val="20"/>
                <w:lang w:eastAsia="zh-CN"/>
              </w:rPr>
              <w:t xml:space="preserve"> ) Oculto</w:t>
            </w:r>
          </w:p>
          <w:p w:rsidR="0014424A" w:rsidRPr="005F41E3" w:rsidRDefault="0014424A" w:rsidP="0014424A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 w:val="20"/>
                <w:lang w:eastAsia="zh-CN"/>
              </w:rPr>
              <w:t xml:space="preserve">                   (X) Evidente</w:t>
            </w:r>
          </w:p>
        </w:tc>
        <w:tc>
          <w:tcPr>
            <w:tcW w:w="3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4424A" w:rsidRPr="005F41E3" w:rsidRDefault="0014424A" w:rsidP="0014424A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 w:val="20"/>
                <w:lang w:eastAsia="zh-CN"/>
              </w:rPr>
              <w:t>Prioridade:</w:t>
            </w:r>
            <w:proofErr w:type="gramStart"/>
            <w:r w:rsidRPr="005F41E3">
              <w:rPr>
                <w:rFonts w:cs="Arial"/>
                <w:sz w:val="20"/>
                <w:lang w:eastAsia="zh-CN"/>
              </w:rPr>
              <w:t xml:space="preserve">   (</w:t>
            </w:r>
            <w:proofErr w:type="gramEnd"/>
            <w:r w:rsidRPr="005F41E3">
              <w:rPr>
                <w:rFonts w:cs="Arial"/>
                <w:sz w:val="20"/>
                <w:lang w:eastAsia="zh-CN"/>
              </w:rPr>
              <w:t>X) Altíssima</w:t>
            </w:r>
          </w:p>
          <w:p w:rsidR="0014424A" w:rsidRPr="005F41E3" w:rsidRDefault="0014424A" w:rsidP="0014424A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 w:val="20"/>
                <w:lang w:eastAsia="zh-CN"/>
              </w:rPr>
              <w:t xml:space="preserve">                     </w:t>
            </w:r>
            <w:proofErr w:type="gramStart"/>
            <w:r w:rsidRPr="005F41E3">
              <w:rPr>
                <w:rFonts w:cs="Arial"/>
                <w:sz w:val="20"/>
                <w:lang w:eastAsia="zh-CN"/>
              </w:rPr>
              <w:t>(  )</w:t>
            </w:r>
            <w:proofErr w:type="gramEnd"/>
            <w:r w:rsidRPr="005F41E3">
              <w:rPr>
                <w:rFonts w:cs="Arial"/>
                <w:sz w:val="20"/>
                <w:lang w:eastAsia="zh-CN"/>
              </w:rPr>
              <w:t xml:space="preserve"> Alta</w:t>
            </w:r>
          </w:p>
          <w:p w:rsidR="0014424A" w:rsidRPr="005F41E3" w:rsidRDefault="0014424A" w:rsidP="0014424A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 w:val="20"/>
                <w:lang w:eastAsia="zh-CN"/>
              </w:rPr>
              <w:t xml:space="preserve">                     </w:t>
            </w:r>
            <w:proofErr w:type="gramStart"/>
            <w:r w:rsidRPr="005F41E3">
              <w:rPr>
                <w:rFonts w:cs="Arial"/>
                <w:sz w:val="20"/>
                <w:lang w:eastAsia="zh-CN"/>
              </w:rPr>
              <w:t>( )</w:t>
            </w:r>
            <w:proofErr w:type="gramEnd"/>
            <w:r w:rsidRPr="005F41E3">
              <w:rPr>
                <w:rFonts w:cs="Arial"/>
                <w:sz w:val="20"/>
                <w:lang w:eastAsia="zh-CN"/>
              </w:rPr>
              <w:t xml:space="preserve"> Média</w:t>
            </w:r>
          </w:p>
          <w:p w:rsidR="0014424A" w:rsidRPr="005F41E3" w:rsidRDefault="0014424A" w:rsidP="0014424A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 w:val="20"/>
                <w:lang w:eastAsia="zh-CN"/>
              </w:rPr>
              <w:t xml:space="preserve">                     </w:t>
            </w:r>
            <w:proofErr w:type="gramStart"/>
            <w:r w:rsidRPr="005F41E3">
              <w:rPr>
                <w:rFonts w:cs="Arial"/>
                <w:sz w:val="20"/>
                <w:lang w:eastAsia="zh-CN"/>
              </w:rPr>
              <w:t>(  )</w:t>
            </w:r>
            <w:proofErr w:type="gramEnd"/>
            <w:r w:rsidRPr="005F41E3">
              <w:rPr>
                <w:rFonts w:cs="Arial"/>
                <w:sz w:val="20"/>
                <w:lang w:eastAsia="zh-CN"/>
              </w:rPr>
              <w:t xml:space="preserve"> Baixa </w:t>
            </w:r>
          </w:p>
        </w:tc>
      </w:tr>
      <w:tr w:rsidR="0014424A" w:rsidRPr="005F41E3" w:rsidTr="00ED0CEC">
        <w:trPr>
          <w:trHeight w:val="440"/>
        </w:trPr>
        <w:tc>
          <w:tcPr>
            <w:tcW w:w="1083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4424A" w:rsidRPr="005F41E3" w:rsidRDefault="0014424A" w:rsidP="0014424A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b/>
                <w:sz w:val="20"/>
                <w:lang w:eastAsia="zh-CN"/>
              </w:rPr>
              <w:t>Descrição</w:t>
            </w:r>
            <w:r w:rsidRPr="005F41E3">
              <w:rPr>
                <w:rFonts w:cs="Arial"/>
                <w:sz w:val="20"/>
                <w:lang w:eastAsia="zh-CN"/>
              </w:rPr>
              <w:t>: O sistema deverá mostrar tudo o que for relacionado à Estatística Descritiva quando o usuário clicar no botão.</w:t>
            </w:r>
          </w:p>
        </w:tc>
      </w:tr>
      <w:tr w:rsidR="0014424A" w:rsidRPr="005F41E3" w:rsidTr="00ED0CEC">
        <w:trPr>
          <w:trHeight w:val="895"/>
        </w:trPr>
        <w:tc>
          <w:tcPr>
            <w:tcW w:w="52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4424A" w:rsidRPr="005F41E3" w:rsidRDefault="0014424A" w:rsidP="0014424A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b/>
                <w:sz w:val="20"/>
                <w:lang w:eastAsia="zh-CN"/>
              </w:rPr>
              <w:t>RF 0</w:t>
            </w:r>
            <w:r>
              <w:rPr>
                <w:rFonts w:cs="Arial"/>
                <w:b/>
                <w:sz w:val="20"/>
                <w:lang w:eastAsia="zh-CN"/>
              </w:rPr>
              <w:t>18</w:t>
            </w:r>
            <w:r w:rsidRPr="005F41E3">
              <w:rPr>
                <w:rFonts w:cs="Arial"/>
                <w:b/>
                <w:sz w:val="20"/>
                <w:lang w:eastAsia="zh-CN"/>
              </w:rPr>
              <w:t xml:space="preserve"> – Probabilidade</w:t>
            </w:r>
          </w:p>
        </w:tc>
        <w:tc>
          <w:tcPr>
            <w:tcW w:w="2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4424A" w:rsidRPr="005F41E3" w:rsidRDefault="0014424A" w:rsidP="0014424A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 w:val="20"/>
                <w:lang w:eastAsia="zh-CN"/>
              </w:rPr>
              <w:t>Categoria</w:t>
            </w:r>
            <w:proofErr w:type="gramStart"/>
            <w:r w:rsidRPr="005F41E3">
              <w:rPr>
                <w:rFonts w:cs="Arial"/>
                <w:sz w:val="20"/>
                <w:lang w:eastAsia="zh-CN"/>
              </w:rPr>
              <w:t>:  (</w:t>
            </w:r>
            <w:proofErr w:type="gramEnd"/>
            <w:r w:rsidRPr="005F41E3">
              <w:rPr>
                <w:rFonts w:cs="Arial"/>
                <w:sz w:val="20"/>
                <w:lang w:eastAsia="zh-CN"/>
              </w:rPr>
              <w:t xml:space="preserve"> ) Oculto</w:t>
            </w:r>
          </w:p>
          <w:p w:rsidR="0014424A" w:rsidRPr="005F41E3" w:rsidRDefault="0014424A" w:rsidP="0014424A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 w:val="20"/>
                <w:lang w:eastAsia="zh-CN"/>
              </w:rPr>
              <w:t xml:space="preserve">                   (X) Evidente</w:t>
            </w:r>
          </w:p>
        </w:tc>
        <w:tc>
          <w:tcPr>
            <w:tcW w:w="3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4424A" w:rsidRPr="005F41E3" w:rsidRDefault="0014424A" w:rsidP="0014424A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 w:val="20"/>
                <w:lang w:eastAsia="zh-CN"/>
              </w:rPr>
              <w:t>Prioridade:</w:t>
            </w:r>
            <w:proofErr w:type="gramStart"/>
            <w:r w:rsidRPr="005F41E3">
              <w:rPr>
                <w:rFonts w:cs="Arial"/>
                <w:sz w:val="20"/>
                <w:lang w:eastAsia="zh-CN"/>
              </w:rPr>
              <w:t xml:space="preserve">   (</w:t>
            </w:r>
            <w:proofErr w:type="gramEnd"/>
            <w:r w:rsidRPr="005F41E3">
              <w:rPr>
                <w:rFonts w:cs="Arial"/>
                <w:sz w:val="20"/>
                <w:lang w:eastAsia="zh-CN"/>
              </w:rPr>
              <w:t xml:space="preserve">  ) Altíssima</w:t>
            </w:r>
          </w:p>
          <w:p w:rsidR="0014424A" w:rsidRPr="005F41E3" w:rsidRDefault="0014424A" w:rsidP="0014424A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 w:val="20"/>
                <w:lang w:eastAsia="zh-CN"/>
              </w:rPr>
              <w:t xml:space="preserve">                     </w:t>
            </w:r>
            <w:proofErr w:type="gramStart"/>
            <w:r w:rsidRPr="005F41E3">
              <w:rPr>
                <w:rFonts w:cs="Arial"/>
                <w:sz w:val="20"/>
                <w:lang w:eastAsia="zh-CN"/>
              </w:rPr>
              <w:t>(  )</w:t>
            </w:r>
            <w:proofErr w:type="gramEnd"/>
            <w:r w:rsidRPr="005F41E3">
              <w:rPr>
                <w:rFonts w:cs="Arial"/>
                <w:sz w:val="20"/>
                <w:lang w:eastAsia="zh-CN"/>
              </w:rPr>
              <w:t xml:space="preserve"> Alta</w:t>
            </w:r>
          </w:p>
          <w:p w:rsidR="0014424A" w:rsidRPr="005F41E3" w:rsidRDefault="0014424A" w:rsidP="0014424A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 w:val="20"/>
                <w:lang w:eastAsia="zh-CN"/>
              </w:rPr>
              <w:t xml:space="preserve">                     (X) Média</w:t>
            </w:r>
          </w:p>
          <w:p w:rsidR="0014424A" w:rsidRPr="005F41E3" w:rsidRDefault="0014424A" w:rsidP="0014424A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 w:val="20"/>
                <w:lang w:eastAsia="zh-CN"/>
              </w:rPr>
              <w:t xml:space="preserve">                     </w:t>
            </w:r>
            <w:proofErr w:type="gramStart"/>
            <w:r w:rsidRPr="005F41E3">
              <w:rPr>
                <w:rFonts w:cs="Arial"/>
                <w:sz w:val="20"/>
                <w:lang w:eastAsia="zh-CN"/>
              </w:rPr>
              <w:t>(  )</w:t>
            </w:r>
            <w:proofErr w:type="gramEnd"/>
            <w:r w:rsidRPr="005F41E3">
              <w:rPr>
                <w:rFonts w:cs="Arial"/>
                <w:sz w:val="20"/>
                <w:lang w:eastAsia="zh-CN"/>
              </w:rPr>
              <w:t xml:space="preserve"> Baixa </w:t>
            </w:r>
          </w:p>
        </w:tc>
      </w:tr>
      <w:tr w:rsidR="0014424A" w:rsidRPr="005F41E3" w:rsidTr="00ED0CEC">
        <w:trPr>
          <w:trHeight w:val="455"/>
        </w:trPr>
        <w:tc>
          <w:tcPr>
            <w:tcW w:w="1083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4424A" w:rsidRPr="005F41E3" w:rsidRDefault="0014424A" w:rsidP="0014424A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b/>
                <w:sz w:val="20"/>
                <w:lang w:eastAsia="zh-CN"/>
              </w:rPr>
              <w:t>Descrição</w:t>
            </w:r>
            <w:r w:rsidRPr="005F41E3">
              <w:rPr>
                <w:rFonts w:cs="Arial"/>
                <w:sz w:val="20"/>
                <w:lang w:eastAsia="zh-CN"/>
              </w:rPr>
              <w:t>: O sistema deverá mostrar tudo o que for relacionado à Probabilidade quando o usuário clicar no botão.</w:t>
            </w:r>
          </w:p>
        </w:tc>
      </w:tr>
      <w:tr w:rsidR="0014424A" w:rsidRPr="005F41E3" w:rsidTr="00ED0CEC">
        <w:trPr>
          <w:trHeight w:val="895"/>
        </w:trPr>
        <w:tc>
          <w:tcPr>
            <w:tcW w:w="52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4424A" w:rsidRPr="005F41E3" w:rsidRDefault="0014424A" w:rsidP="0014424A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b/>
                <w:sz w:val="20"/>
                <w:lang w:eastAsia="zh-CN"/>
              </w:rPr>
              <w:t>RF 0</w:t>
            </w:r>
            <w:r>
              <w:rPr>
                <w:rFonts w:cs="Arial"/>
                <w:b/>
                <w:sz w:val="20"/>
                <w:lang w:eastAsia="zh-CN"/>
              </w:rPr>
              <w:t>19</w:t>
            </w:r>
            <w:r w:rsidRPr="005F41E3">
              <w:rPr>
                <w:rFonts w:cs="Arial"/>
                <w:b/>
                <w:sz w:val="20"/>
                <w:lang w:eastAsia="zh-CN"/>
              </w:rPr>
              <w:t>– Correlação e Regressão</w:t>
            </w:r>
          </w:p>
        </w:tc>
        <w:tc>
          <w:tcPr>
            <w:tcW w:w="2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4424A" w:rsidRPr="005F41E3" w:rsidRDefault="0014424A" w:rsidP="0014424A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 w:val="20"/>
                <w:lang w:eastAsia="zh-CN"/>
              </w:rPr>
              <w:t>Categoria</w:t>
            </w:r>
            <w:proofErr w:type="gramStart"/>
            <w:r w:rsidRPr="005F41E3">
              <w:rPr>
                <w:rFonts w:cs="Arial"/>
                <w:sz w:val="20"/>
                <w:lang w:eastAsia="zh-CN"/>
              </w:rPr>
              <w:t>:  (</w:t>
            </w:r>
            <w:proofErr w:type="gramEnd"/>
            <w:r w:rsidRPr="005F41E3">
              <w:rPr>
                <w:rFonts w:cs="Arial"/>
                <w:sz w:val="20"/>
                <w:lang w:eastAsia="zh-CN"/>
              </w:rPr>
              <w:t xml:space="preserve"> ) Oculto</w:t>
            </w:r>
          </w:p>
          <w:p w:rsidR="0014424A" w:rsidRPr="005F41E3" w:rsidRDefault="0014424A" w:rsidP="0014424A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 w:val="20"/>
                <w:lang w:eastAsia="zh-CN"/>
              </w:rPr>
              <w:t xml:space="preserve">                   (X) Evidente</w:t>
            </w:r>
          </w:p>
        </w:tc>
        <w:tc>
          <w:tcPr>
            <w:tcW w:w="3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4424A" w:rsidRPr="005F41E3" w:rsidRDefault="0014424A" w:rsidP="0014424A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 w:val="20"/>
                <w:lang w:eastAsia="zh-CN"/>
              </w:rPr>
              <w:t>Prioridade:</w:t>
            </w:r>
            <w:proofErr w:type="gramStart"/>
            <w:r w:rsidRPr="005F41E3">
              <w:rPr>
                <w:rFonts w:cs="Arial"/>
                <w:sz w:val="20"/>
                <w:lang w:eastAsia="zh-CN"/>
              </w:rPr>
              <w:t xml:space="preserve">   (</w:t>
            </w:r>
            <w:proofErr w:type="gramEnd"/>
            <w:r w:rsidRPr="005F41E3">
              <w:rPr>
                <w:rFonts w:cs="Arial"/>
                <w:sz w:val="20"/>
                <w:lang w:eastAsia="zh-CN"/>
              </w:rPr>
              <w:t xml:space="preserve">  ) Altíssima</w:t>
            </w:r>
          </w:p>
          <w:p w:rsidR="0014424A" w:rsidRPr="005F41E3" w:rsidRDefault="0014424A" w:rsidP="0014424A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 w:val="20"/>
                <w:lang w:eastAsia="zh-CN"/>
              </w:rPr>
              <w:t xml:space="preserve">                     </w:t>
            </w:r>
            <w:proofErr w:type="gramStart"/>
            <w:r w:rsidRPr="005F41E3">
              <w:rPr>
                <w:rFonts w:cs="Arial"/>
                <w:sz w:val="20"/>
                <w:lang w:eastAsia="zh-CN"/>
              </w:rPr>
              <w:t>(  )</w:t>
            </w:r>
            <w:proofErr w:type="gramEnd"/>
            <w:r w:rsidRPr="005F41E3">
              <w:rPr>
                <w:rFonts w:cs="Arial"/>
                <w:sz w:val="20"/>
                <w:lang w:eastAsia="zh-CN"/>
              </w:rPr>
              <w:t xml:space="preserve"> Alta</w:t>
            </w:r>
          </w:p>
          <w:p w:rsidR="0014424A" w:rsidRPr="005F41E3" w:rsidRDefault="0014424A" w:rsidP="0014424A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 w:val="20"/>
                <w:lang w:eastAsia="zh-CN"/>
              </w:rPr>
              <w:t xml:space="preserve">                     (X) Média</w:t>
            </w:r>
          </w:p>
          <w:p w:rsidR="0014424A" w:rsidRPr="005F41E3" w:rsidRDefault="0014424A" w:rsidP="0014424A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 w:val="20"/>
                <w:lang w:eastAsia="zh-CN"/>
              </w:rPr>
              <w:t xml:space="preserve">                     </w:t>
            </w:r>
            <w:proofErr w:type="gramStart"/>
            <w:r w:rsidRPr="005F41E3">
              <w:rPr>
                <w:rFonts w:cs="Arial"/>
                <w:sz w:val="20"/>
                <w:lang w:eastAsia="zh-CN"/>
              </w:rPr>
              <w:t>(  )</w:t>
            </w:r>
            <w:proofErr w:type="gramEnd"/>
            <w:r w:rsidRPr="005F41E3">
              <w:rPr>
                <w:rFonts w:cs="Arial"/>
                <w:sz w:val="20"/>
                <w:lang w:eastAsia="zh-CN"/>
              </w:rPr>
              <w:t xml:space="preserve"> Baixa </w:t>
            </w:r>
          </w:p>
        </w:tc>
      </w:tr>
      <w:tr w:rsidR="0014424A" w:rsidRPr="005F41E3" w:rsidTr="00ED0CEC">
        <w:trPr>
          <w:trHeight w:val="220"/>
        </w:trPr>
        <w:tc>
          <w:tcPr>
            <w:tcW w:w="1083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4424A" w:rsidRPr="005F41E3" w:rsidRDefault="0014424A" w:rsidP="0014424A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b/>
                <w:sz w:val="20"/>
                <w:lang w:eastAsia="zh-CN"/>
              </w:rPr>
              <w:t>Descrição</w:t>
            </w:r>
            <w:r w:rsidRPr="005F41E3">
              <w:rPr>
                <w:rFonts w:cs="Arial"/>
                <w:sz w:val="20"/>
                <w:lang w:eastAsia="zh-CN"/>
              </w:rPr>
              <w:t>: O sistema deverá mostrar tudo o que for relacionado à Correlação e Regressão quando o usuário clicar no botão.</w:t>
            </w:r>
          </w:p>
        </w:tc>
      </w:tr>
    </w:tbl>
    <w:p w:rsidR="00FF3888" w:rsidRDefault="00FF3888" w:rsidP="00E853D1">
      <w:pPr>
        <w:ind w:firstLine="709"/>
        <w:rPr>
          <w:rFonts w:cs="Arial"/>
          <w:szCs w:val="24"/>
        </w:rPr>
      </w:pPr>
    </w:p>
    <w:p w:rsidR="00E853D1" w:rsidRPr="005F41E3" w:rsidRDefault="00E853D1" w:rsidP="00E853D1">
      <w:pPr>
        <w:ind w:firstLine="709"/>
        <w:rPr>
          <w:rFonts w:cs="Arial"/>
          <w:szCs w:val="24"/>
        </w:rPr>
      </w:pPr>
      <w:r w:rsidRPr="005F41E3">
        <w:rPr>
          <w:rFonts w:cs="Arial"/>
          <w:szCs w:val="24"/>
        </w:rPr>
        <w:t>3.2.3 Requisitos Não Funcionais</w:t>
      </w:r>
    </w:p>
    <w:tbl>
      <w:tblPr>
        <w:tblW w:w="11316" w:type="dxa"/>
        <w:tblInd w:w="-1423" w:type="dxa"/>
        <w:tblLayout w:type="fixed"/>
        <w:tblLook w:val="0000" w:firstRow="0" w:lastRow="0" w:firstColumn="0" w:lastColumn="0" w:noHBand="0" w:noVBand="0"/>
      </w:tblPr>
      <w:tblGrid>
        <w:gridCol w:w="3360"/>
        <w:gridCol w:w="3727"/>
        <w:gridCol w:w="1397"/>
        <w:gridCol w:w="1397"/>
        <w:gridCol w:w="1435"/>
      </w:tblGrid>
      <w:tr w:rsidR="003A2376" w:rsidRPr="005F41E3" w:rsidTr="003A2376">
        <w:trPr>
          <w:trHeight w:val="216"/>
        </w:trPr>
        <w:tc>
          <w:tcPr>
            <w:tcW w:w="1131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3A2376" w:rsidRPr="005F41E3" w:rsidRDefault="003A2376" w:rsidP="003A2376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b/>
                <w:sz w:val="20"/>
                <w:lang w:eastAsia="zh-CN"/>
              </w:rPr>
              <w:t>Requisitos não funcionais</w:t>
            </w:r>
          </w:p>
        </w:tc>
      </w:tr>
      <w:tr w:rsidR="003A2376" w:rsidRPr="005F41E3" w:rsidTr="003A2376">
        <w:trPr>
          <w:trHeight w:val="216"/>
        </w:trPr>
        <w:tc>
          <w:tcPr>
            <w:tcW w:w="3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3A2376" w:rsidRPr="005F41E3" w:rsidRDefault="003A2376" w:rsidP="003A2376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 w:val="20"/>
                <w:lang w:eastAsia="zh-CN"/>
              </w:rPr>
              <w:t>Nome</w:t>
            </w:r>
          </w:p>
        </w:tc>
        <w:tc>
          <w:tcPr>
            <w:tcW w:w="3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3A2376" w:rsidRPr="005F41E3" w:rsidRDefault="003A2376" w:rsidP="003A2376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 w:val="20"/>
                <w:lang w:eastAsia="zh-CN"/>
              </w:rPr>
              <w:t>Restrição</w:t>
            </w:r>
          </w:p>
        </w:tc>
        <w:tc>
          <w:tcPr>
            <w:tcW w:w="1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3A2376" w:rsidRPr="005F41E3" w:rsidRDefault="003A2376" w:rsidP="003A2376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 w:val="20"/>
                <w:lang w:eastAsia="zh-CN"/>
              </w:rPr>
              <w:t>Categoria</w:t>
            </w:r>
          </w:p>
        </w:tc>
        <w:tc>
          <w:tcPr>
            <w:tcW w:w="1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3A2376" w:rsidRPr="005F41E3" w:rsidRDefault="003A2376" w:rsidP="003A2376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 w:val="20"/>
                <w:lang w:eastAsia="zh-CN"/>
              </w:rPr>
              <w:t>Obrigatoriedade</w:t>
            </w:r>
          </w:p>
        </w:tc>
        <w:tc>
          <w:tcPr>
            <w:tcW w:w="1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3A2376" w:rsidRPr="005F41E3" w:rsidRDefault="003A2376" w:rsidP="003A2376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 w:val="20"/>
                <w:lang w:eastAsia="zh-CN"/>
              </w:rPr>
              <w:t>Permanência</w:t>
            </w:r>
          </w:p>
        </w:tc>
      </w:tr>
      <w:tr w:rsidR="003A2376" w:rsidRPr="005F41E3" w:rsidTr="003A2376">
        <w:trPr>
          <w:trHeight w:val="446"/>
        </w:trPr>
        <w:tc>
          <w:tcPr>
            <w:tcW w:w="3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3A2376" w:rsidRPr="005F41E3" w:rsidRDefault="003A2376" w:rsidP="003A2376">
            <w:pPr>
              <w:snapToGrid w:val="0"/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 w:val="20"/>
                <w:lang w:eastAsia="zh-CN"/>
              </w:rPr>
              <w:t>RNF001 - Linguagem de Programação</w:t>
            </w:r>
          </w:p>
        </w:tc>
        <w:tc>
          <w:tcPr>
            <w:tcW w:w="3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3A2376" w:rsidRPr="005F41E3" w:rsidRDefault="003A2376" w:rsidP="003A2376">
            <w:pPr>
              <w:snapToGrid w:val="0"/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 w:val="20"/>
                <w:lang w:eastAsia="zh-CN"/>
              </w:rPr>
              <w:t xml:space="preserve">O sistema deve efetuar os cálculos estatísticos com a linguagem </w:t>
            </w:r>
            <w:proofErr w:type="spellStart"/>
            <w:r w:rsidRPr="005F41E3">
              <w:rPr>
                <w:rFonts w:cs="Arial"/>
                <w:sz w:val="20"/>
                <w:lang w:eastAsia="zh-CN"/>
              </w:rPr>
              <w:t>JavaScript</w:t>
            </w:r>
            <w:proofErr w:type="spellEnd"/>
          </w:p>
        </w:tc>
        <w:tc>
          <w:tcPr>
            <w:tcW w:w="1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3A2376" w:rsidRPr="005F41E3" w:rsidRDefault="003A2376" w:rsidP="003A2376">
            <w:pPr>
              <w:snapToGrid w:val="0"/>
              <w:spacing w:line="240" w:lineRule="auto"/>
              <w:ind w:firstLine="0"/>
              <w:jc w:val="left"/>
              <w:rPr>
                <w:rFonts w:cs="Arial"/>
                <w:sz w:val="20"/>
                <w:lang w:eastAsia="zh-CN"/>
              </w:rPr>
            </w:pPr>
          </w:p>
        </w:tc>
        <w:tc>
          <w:tcPr>
            <w:tcW w:w="1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3A2376" w:rsidRPr="005F41E3" w:rsidRDefault="003A2376" w:rsidP="003A2376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proofErr w:type="gramStart"/>
            <w:r w:rsidRPr="005F41E3">
              <w:rPr>
                <w:rFonts w:cs="Arial"/>
                <w:sz w:val="20"/>
                <w:lang w:eastAsia="zh-CN"/>
              </w:rPr>
              <w:t>(  )</w:t>
            </w:r>
            <w:proofErr w:type="gramEnd"/>
            <w:r w:rsidRPr="005F41E3">
              <w:rPr>
                <w:rFonts w:cs="Arial"/>
                <w:sz w:val="20"/>
                <w:lang w:eastAsia="zh-CN"/>
              </w:rPr>
              <w:t xml:space="preserve"> Desejável</w:t>
            </w:r>
          </w:p>
          <w:p w:rsidR="003A2376" w:rsidRPr="005F41E3" w:rsidRDefault="003A2376" w:rsidP="003A2376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 w:val="20"/>
                <w:lang w:eastAsia="zh-CN"/>
              </w:rPr>
              <w:t>(X) Obrigatório</w:t>
            </w:r>
          </w:p>
        </w:tc>
        <w:tc>
          <w:tcPr>
            <w:tcW w:w="1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3A2376" w:rsidRPr="005F41E3" w:rsidRDefault="003A2376" w:rsidP="003A2376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 w:val="20"/>
                <w:lang w:eastAsia="zh-CN"/>
              </w:rPr>
              <w:t>(X) Permanente</w:t>
            </w:r>
          </w:p>
          <w:p w:rsidR="003A2376" w:rsidRPr="005F41E3" w:rsidRDefault="003A2376" w:rsidP="003A2376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proofErr w:type="gramStart"/>
            <w:r w:rsidRPr="005F41E3">
              <w:rPr>
                <w:rFonts w:cs="Arial"/>
                <w:sz w:val="20"/>
                <w:lang w:eastAsia="zh-CN"/>
              </w:rPr>
              <w:t>(  )</w:t>
            </w:r>
            <w:proofErr w:type="gramEnd"/>
            <w:r w:rsidRPr="005F41E3">
              <w:rPr>
                <w:rFonts w:cs="Arial"/>
                <w:sz w:val="20"/>
                <w:lang w:eastAsia="zh-CN"/>
              </w:rPr>
              <w:t xml:space="preserve"> Transitório</w:t>
            </w:r>
          </w:p>
        </w:tc>
      </w:tr>
      <w:tr w:rsidR="003A2376" w:rsidRPr="005F41E3" w:rsidTr="003A2376">
        <w:trPr>
          <w:trHeight w:val="432"/>
        </w:trPr>
        <w:tc>
          <w:tcPr>
            <w:tcW w:w="3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3A2376" w:rsidRPr="005F41E3" w:rsidRDefault="003A2376" w:rsidP="003A2376">
            <w:pPr>
              <w:snapToGrid w:val="0"/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 w:val="20"/>
                <w:lang w:eastAsia="zh-CN"/>
              </w:rPr>
              <w:t>RNF002 - Sistema Web</w:t>
            </w:r>
          </w:p>
        </w:tc>
        <w:tc>
          <w:tcPr>
            <w:tcW w:w="3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3A2376" w:rsidRPr="005F41E3" w:rsidRDefault="003A2376" w:rsidP="003A2376">
            <w:pPr>
              <w:snapToGrid w:val="0"/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 w:val="20"/>
                <w:lang w:eastAsia="zh-CN"/>
              </w:rPr>
              <w:t>O sistema deverá ser desenvolvido para web</w:t>
            </w:r>
          </w:p>
        </w:tc>
        <w:tc>
          <w:tcPr>
            <w:tcW w:w="1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3A2376" w:rsidRPr="005F41E3" w:rsidRDefault="003A2376" w:rsidP="003A2376">
            <w:pPr>
              <w:snapToGrid w:val="0"/>
              <w:spacing w:line="240" w:lineRule="auto"/>
              <w:ind w:firstLine="0"/>
              <w:jc w:val="left"/>
              <w:rPr>
                <w:rFonts w:cs="Arial"/>
                <w:sz w:val="20"/>
                <w:lang w:eastAsia="zh-CN"/>
              </w:rPr>
            </w:pPr>
          </w:p>
        </w:tc>
        <w:tc>
          <w:tcPr>
            <w:tcW w:w="1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3A2376" w:rsidRPr="005F41E3" w:rsidRDefault="003A2376" w:rsidP="003A2376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proofErr w:type="gramStart"/>
            <w:r w:rsidRPr="005F41E3">
              <w:rPr>
                <w:rFonts w:cs="Arial"/>
                <w:sz w:val="20"/>
                <w:lang w:eastAsia="zh-CN"/>
              </w:rPr>
              <w:t>(  )</w:t>
            </w:r>
            <w:proofErr w:type="gramEnd"/>
            <w:r w:rsidRPr="005F41E3">
              <w:rPr>
                <w:rFonts w:cs="Arial"/>
                <w:sz w:val="20"/>
                <w:lang w:eastAsia="zh-CN"/>
              </w:rPr>
              <w:t xml:space="preserve"> Desejável</w:t>
            </w:r>
          </w:p>
          <w:p w:rsidR="003A2376" w:rsidRPr="005F41E3" w:rsidRDefault="003A2376" w:rsidP="003A2376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 w:val="20"/>
                <w:lang w:eastAsia="zh-CN"/>
              </w:rPr>
              <w:t>(X) Obrigatório</w:t>
            </w:r>
          </w:p>
        </w:tc>
        <w:tc>
          <w:tcPr>
            <w:tcW w:w="1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3A2376" w:rsidRPr="005F41E3" w:rsidRDefault="003A2376" w:rsidP="003A2376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 w:val="20"/>
                <w:lang w:eastAsia="zh-CN"/>
              </w:rPr>
              <w:t>(X) Permanente</w:t>
            </w:r>
          </w:p>
          <w:p w:rsidR="003A2376" w:rsidRPr="005F41E3" w:rsidRDefault="003A2376" w:rsidP="003A2376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proofErr w:type="gramStart"/>
            <w:r w:rsidRPr="005F41E3">
              <w:rPr>
                <w:rFonts w:cs="Arial"/>
                <w:sz w:val="20"/>
                <w:lang w:eastAsia="zh-CN"/>
              </w:rPr>
              <w:t>(  )</w:t>
            </w:r>
            <w:proofErr w:type="gramEnd"/>
            <w:r w:rsidRPr="005F41E3">
              <w:rPr>
                <w:rFonts w:cs="Arial"/>
                <w:sz w:val="20"/>
                <w:lang w:eastAsia="zh-CN"/>
              </w:rPr>
              <w:t xml:space="preserve"> Transitório</w:t>
            </w:r>
          </w:p>
        </w:tc>
      </w:tr>
      <w:tr w:rsidR="003A2376" w:rsidRPr="005F41E3" w:rsidTr="003A2376">
        <w:trPr>
          <w:trHeight w:val="446"/>
        </w:trPr>
        <w:tc>
          <w:tcPr>
            <w:tcW w:w="3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3A2376" w:rsidRPr="005F41E3" w:rsidRDefault="003A2376" w:rsidP="003A2376">
            <w:pPr>
              <w:snapToGrid w:val="0"/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 w:val="20"/>
                <w:lang w:eastAsia="zh-CN"/>
              </w:rPr>
              <w:t>RNF003 – Ler arquivos importados</w:t>
            </w:r>
          </w:p>
        </w:tc>
        <w:tc>
          <w:tcPr>
            <w:tcW w:w="3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3A2376" w:rsidRPr="005F41E3" w:rsidRDefault="003A2376" w:rsidP="003A2376">
            <w:pPr>
              <w:snapToGrid w:val="0"/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 w:val="20"/>
                <w:lang w:eastAsia="zh-CN"/>
              </w:rPr>
              <w:t>O sistema deverá ler e pegar os dados de arquivos importados</w:t>
            </w:r>
          </w:p>
        </w:tc>
        <w:tc>
          <w:tcPr>
            <w:tcW w:w="1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3A2376" w:rsidRPr="005F41E3" w:rsidRDefault="003A2376" w:rsidP="003A2376">
            <w:pPr>
              <w:snapToGrid w:val="0"/>
              <w:spacing w:line="240" w:lineRule="auto"/>
              <w:ind w:firstLine="0"/>
              <w:jc w:val="left"/>
              <w:rPr>
                <w:rFonts w:cs="Arial"/>
                <w:sz w:val="20"/>
                <w:lang w:eastAsia="zh-CN"/>
              </w:rPr>
            </w:pPr>
          </w:p>
        </w:tc>
        <w:tc>
          <w:tcPr>
            <w:tcW w:w="1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3A2376" w:rsidRPr="005F41E3" w:rsidRDefault="003A2376" w:rsidP="003A2376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 w:val="20"/>
                <w:lang w:eastAsia="zh-CN"/>
              </w:rPr>
              <w:t>(</w:t>
            </w:r>
            <w:proofErr w:type="gramStart"/>
            <w:r w:rsidRPr="005F41E3">
              <w:rPr>
                <w:rFonts w:cs="Arial"/>
                <w:sz w:val="20"/>
                <w:lang w:eastAsia="zh-CN"/>
              </w:rPr>
              <w:t>X )</w:t>
            </w:r>
            <w:proofErr w:type="gramEnd"/>
            <w:r w:rsidRPr="005F41E3">
              <w:rPr>
                <w:rFonts w:cs="Arial"/>
                <w:sz w:val="20"/>
                <w:lang w:eastAsia="zh-CN"/>
              </w:rPr>
              <w:t xml:space="preserve"> Desejável</w:t>
            </w:r>
          </w:p>
          <w:p w:rsidR="003A2376" w:rsidRPr="005F41E3" w:rsidRDefault="003A2376" w:rsidP="003A2376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proofErr w:type="gramStart"/>
            <w:r w:rsidRPr="005F41E3">
              <w:rPr>
                <w:rFonts w:cs="Arial"/>
                <w:sz w:val="20"/>
                <w:lang w:eastAsia="zh-CN"/>
              </w:rPr>
              <w:lastRenderedPageBreak/>
              <w:t>(  )</w:t>
            </w:r>
            <w:proofErr w:type="gramEnd"/>
            <w:r w:rsidRPr="005F41E3">
              <w:rPr>
                <w:rFonts w:cs="Arial"/>
                <w:sz w:val="20"/>
                <w:lang w:eastAsia="zh-CN"/>
              </w:rPr>
              <w:t xml:space="preserve"> Obrigatório</w:t>
            </w:r>
          </w:p>
        </w:tc>
        <w:tc>
          <w:tcPr>
            <w:tcW w:w="1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3A2376" w:rsidRPr="005F41E3" w:rsidRDefault="003A2376" w:rsidP="003A2376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 w:val="20"/>
                <w:lang w:eastAsia="zh-CN"/>
              </w:rPr>
              <w:lastRenderedPageBreak/>
              <w:t>(X) Permanente</w:t>
            </w:r>
          </w:p>
          <w:p w:rsidR="003A2376" w:rsidRPr="005F41E3" w:rsidRDefault="003A2376" w:rsidP="003A2376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proofErr w:type="gramStart"/>
            <w:r w:rsidRPr="005F41E3">
              <w:rPr>
                <w:rFonts w:cs="Arial"/>
                <w:sz w:val="20"/>
                <w:lang w:eastAsia="zh-CN"/>
              </w:rPr>
              <w:lastRenderedPageBreak/>
              <w:t>(  )</w:t>
            </w:r>
            <w:proofErr w:type="gramEnd"/>
            <w:r w:rsidRPr="005F41E3">
              <w:rPr>
                <w:rFonts w:cs="Arial"/>
                <w:sz w:val="20"/>
                <w:lang w:eastAsia="zh-CN"/>
              </w:rPr>
              <w:t xml:space="preserve"> Transitório</w:t>
            </w:r>
          </w:p>
        </w:tc>
      </w:tr>
      <w:tr w:rsidR="003A2376" w:rsidRPr="005F41E3" w:rsidTr="003A2376">
        <w:trPr>
          <w:trHeight w:val="432"/>
        </w:trPr>
        <w:tc>
          <w:tcPr>
            <w:tcW w:w="33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3A2376" w:rsidRPr="005F41E3" w:rsidRDefault="003A2376" w:rsidP="003A2376">
            <w:pPr>
              <w:snapToGrid w:val="0"/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 w:val="20"/>
                <w:lang w:eastAsia="zh-CN"/>
              </w:rPr>
              <w:lastRenderedPageBreak/>
              <w:t>RNF004 - Identificar variável</w:t>
            </w:r>
            <w:r w:rsidRPr="005F41E3">
              <w:rPr>
                <w:rFonts w:cs="Arial"/>
                <w:b/>
                <w:sz w:val="20"/>
                <w:lang w:eastAsia="zh-CN"/>
              </w:rPr>
              <w:t xml:space="preserve"> </w:t>
            </w:r>
          </w:p>
        </w:tc>
        <w:tc>
          <w:tcPr>
            <w:tcW w:w="3727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3A2376" w:rsidRPr="005F41E3" w:rsidRDefault="003A2376" w:rsidP="003A2376">
            <w:pPr>
              <w:snapToGrid w:val="0"/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 w:val="20"/>
                <w:lang w:eastAsia="zh-CN"/>
              </w:rPr>
              <w:t>O sistema deverá identificar qual distribuição deverá calcular</w:t>
            </w:r>
          </w:p>
        </w:tc>
        <w:tc>
          <w:tcPr>
            <w:tcW w:w="1397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3A2376" w:rsidRPr="005F41E3" w:rsidRDefault="003A2376" w:rsidP="003A2376">
            <w:pPr>
              <w:snapToGrid w:val="0"/>
              <w:spacing w:line="240" w:lineRule="auto"/>
              <w:ind w:firstLine="0"/>
              <w:jc w:val="left"/>
              <w:rPr>
                <w:rFonts w:cs="Arial"/>
                <w:sz w:val="20"/>
                <w:lang w:eastAsia="zh-CN"/>
              </w:rPr>
            </w:pPr>
          </w:p>
        </w:tc>
        <w:tc>
          <w:tcPr>
            <w:tcW w:w="1397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3A2376" w:rsidRPr="005F41E3" w:rsidRDefault="003A2376" w:rsidP="003A2376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 w:val="20"/>
                <w:lang w:eastAsia="zh-CN"/>
              </w:rPr>
              <w:t>(</w:t>
            </w:r>
            <w:proofErr w:type="gramStart"/>
            <w:r w:rsidRPr="005F41E3">
              <w:rPr>
                <w:rFonts w:cs="Arial"/>
                <w:sz w:val="20"/>
                <w:lang w:eastAsia="zh-CN"/>
              </w:rPr>
              <w:t>X )</w:t>
            </w:r>
            <w:proofErr w:type="gramEnd"/>
            <w:r w:rsidRPr="005F41E3">
              <w:rPr>
                <w:rFonts w:cs="Arial"/>
                <w:sz w:val="20"/>
                <w:lang w:eastAsia="zh-CN"/>
              </w:rPr>
              <w:t xml:space="preserve"> Desejável</w:t>
            </w:r>
          </w:p>
          <w:p w:rsidR="003A2376" w:rsidRPr="005F41E3" w:rsidRDefault="003A2376" w:rsidP="003A2376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proofErr w:type="gramStart"/>
            <w:r w:rsidRPr="005F41E3">
              <w:rPr>
                <w:rFonts w:cs="Arial"/>
                <w:sz w:val="20"/>
                <w:lang w:eastAsia="zh-CN"/>
              </w:rPr>
              <w:t>(  )</w:t>
            </w:r>
            <w:proofErr w:type="gramEnd"/>
            <w:r w:rsidRPr="005F41E3">
              <w:rPr>
                <w:rFonts w:cs="Arial"/>
                <w:sz w:val="20"/>
                <w:lang w:eastAsia="zh-CN"/>
              </w:rPr>
              <w:t xml:space="preserve"> Obrigatório</w:t>
            </w:r>
          </w:p>
        </w:tc>
        <w:tc>
          <w:tcPr>
            <w:tcW w:w="143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3A2376" w:rsidRPr="005F41E3" w:rsidRDefault="003A2376" w:rsidP="003A2376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 w:val="20"/>
                <w:lang w:eastAsia="zh-CN"/>
              </w:rPr>
              <w:t>(X) Permanente</w:t>
            </w:r>
          </w:p>
          <w:p w:rsidR="003A2376" w:rsidRPr="005F41E3" w:rsidRDefault="003A2376" w:rsidP="003A2376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proofErr w:type="gramStart"/>
            <w:r w:rsidRPr="005F41E3">
              <w:rPr>
                <w:rFonts w:cs="Arial"/>
                <w:sz w:val="20"/>
                <w:lang w:eastAsia="zh-CN"/>
              </w:rPr>
              <w:t>(  )</w:t>
            </w:r>
            <w:proofErr w:type="gramEnd"/>
            <w:r w:rsidRPr="005F41E3">
              <w:rPr>
                <w:rFonts w:cs="Arial"/>
                <w:sz w:val="20"/>
                <w:lang w:eastAsia="zh-CN"/>
              </w:rPr>
              <w:t xml:space="preserve"> Transitório</w:t>
            </w:r>
          </w:p>
        </w:tc>
      </w:tr>
      <w:tr w:rsidR="003A2376" w:rsidRPr="005F41E3" w:rsidTr="003A2376">
        <w:trPr>
          <w:trHeight w:val="662"/>
        </w:trPr>
        <w:tc>
          <w:tcPr>
            <w:tcW w:w="33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3A2376" w:rsidRPr="005F41E3" w:rsidRDefault="003A2376" w:rsidP="003A2376">
            <w:pPr>
              <w:snapToGrid w:val="0"/>
              <w:spacing w:line="240" w:lineRule="auto"/>
              <w:ind w:firstLine="0"/>
              <w:jc w:val="left"/>
              <w:rPr>
                <w:rFonts w:cs="Arial"/>
                <w:sz w:val="20"/>
                <w:lang w:eastAsia="zh-CN"/>
              </w:rPr>
            </w:pPr>
            <w:r w:rsidRPr="005F41E3">
              <w:rPr>
                <w:rFonts w:cs="Arial"/>
                <w:sz w:val="20"/>
                <w:lang w:eastAsia="zh-CN"/>
              </w:rPr>
              <w:t xml:space="preserve">RNF005 – Mensagem de erro </w:t>
            </w:r>
          </w:p>
        </w:tc>
        <w:tc>
          <w:tcPr>
            <w:tcW w:w="3727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3A2376" w:rsidRPr="005F41E3" w:rsidRDefault="003A2376" w:rsidP="003A2376">
            <w:pPr>
              <w:snapToGrid w:val="0"/>
              <w:spacing w:line="240" w:lineRule="auto"/>
              <w:ind w:firstLine="0"/>
              <w:jc w:val="left"/>
              <w:rPr>
                <w:rFonts w:cs="Arial"/>
                <w:sz w:val="20"/>
                <w:lang w:eastAsia="zh-CN"/>
              </w:rPr>
            </w:pPr>
            <w:r w:rsidRPr="005F41E3">
              <w:rPr>
                <w:rFonts w:cs="Arial"/>
                <w:sz w:val="20"/>
                <w:lang w:eastAsia="zh-CN"/>
              </w:rPr>
              <w:t>O sistema deverá exibir uma mensagem de erro quando os dados digitados estiverem incorretos ou a quantidade for insuficiente</w:t>
            </w:r>
          </w:p>
        </w:tc>
        <w:tc>
          <w:tcPr>
            <w:tcW w:w="1397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3A2376" w:rsidRPr="005F41E3" w:rsidRDefault="003A2376" w:rsidP="003A2376">
            <w:pPr>
              <w:snapToGrid w:val="0"/>
              <w:spacing w:line="240" w:lineRule="auto"/>
              <w:ind w:firstLine="0"/>
              <w:jc w:val="left"/>
              <w:rPr>
                <w:rFonts w:cs="Arial"/>
                <w:sz w:val="20"/>
                <w:lang w:eastAsia="zh-CN"/>
              </w:rPr>
            </w:pPr>
          </w:p>
        </w:tc>
        <w:tc>
          <w:tcPr>
            <w:tcW w:w="1397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3A2376" w:rsidRPr="005F41E3" w:rsidRDefault="003A2376" w:rsidP="003A2376">
            <w:pPr>
              <w:spacing w:line="240" w:lineRule="auto"/>
              <w:ind w:firstLine="0"/>
              <w:jc w:val="left"/>
              <w:rPr>
                <w:rFonts w:cs="Arial"/>
                <w:sz w:val="20"/>
                <w:lang w:eastAsia="zh-CN"/>
              </w:rPr>
            </w:pPr>
            <w:r w:rsidRPr="005F41E3">
              <w:rPr>
                <w:rFonts w:cs="Arial"/>
                <w:sz w:val="20"/>
                <w:lang w:eastAsia="zh-CN"/>
              </w:rPr>
              <w:t>(</w:t>
            </w:r>
            <w:proofErr w:type="gramStart"/>
            <w:r w:rsidRPr="005F41E3">
              <w:rPr>
                <w:rFonts w:cs="Arial"/>
                <w:sz w:val="20"/>
                <w:lang w:eastAsia="zh-CN"/>
              </w:rPr>
              <w:t>X )</w:t>
            </w:r>
            <w:proofErr w:type="gramEnd"/>
            <w:r w:rsidRPr="005F41E3">
              <w:rPr>
                <w:rFonts w:cs="Arial"/>
                <w:sz w:val="20"/>
                <w:lang w:eastAsia="zh-CN"/>
              </w:rPr>
              <w:t xml:space="preserve"> Desejável</w:t>
            </w:r>
          </w:p>
          <w:p w:rsidR="003A2376" w:rsidRPr="005F41E3" w:rsidRDefault="003A2376" w:rsidP="003A2376">
            <w:pPr>
              <w:spacing w:line="240" w:lineRule="auto"/>
              <w:ind w:firstLine="0"/>
              <w:jc w:val="left"/>
              <w:rPr>
                <w:rFonts w:cs="Arial"/>
                <w:sz w:val="20"/>
                <w:lang w:eastAsia="zh-CN"/>
              </w:rPr>
            </w:pPr>
            <w:proofErr w:type="gramStart"/>
            <w:r w:rsidRPr="005F41E3">
              <w:rPr>
                <w:rFonts w:cs="Arial"/>
                <w:sz w:val="20"/>
                <w:lang w:eastAsia="zh-CN"/>
              </w:rPr>
              <w:t>(  )</w:t>
            </w:r>
            <w:proofErr w:type="gramEnd"/>
            <w:r w:rsidRPr="005F41E3">
              <w:rPr>
                <w:rFonts w:cs="Arial"/>
                <w:sz w:val="20"/>
                <w:lang w:eastAsia="zh-CN"/>
              </w:rPr>
              <w:t xml:space="preserve"> Obrigatório</w:t>
            </w:r>
          </w:p>
        </w:tc>
        <w:tc>
          <w:tcPr>
            <w:tcW w:w="143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3A2376" w:rsidRPr="005F41E3" w:rsidRDefault="003A2376" w:rsidP="003A2376">
            <w:pPr>
              <w:spacing w:line="240" w:lineRule="auto"/>
              <w:ind w:firstLine="0"/>
              <w:jc w:val="left"/>
              <w:rPr>
                <w:rFonts w:cs="Arial"/>
                <w:sz w:val="20"/>
                <w:lang w:eastAsia="zh-CN"/>
              </w:rPr>
            </w:pPr>
            <w:r w:rsidRPr="005F41E3">
              <w:rPr>
                <w:rFonts w:cs="Arial"/>
                <w:sz w:val="20"/>
                <w:lang w:eastAsia="zh-CN"/>
              </w:rPr>
              <w:t>(X) Permanente</w:t>
            </w:r>
          </w:p>
          <w:p w:rsidR="003A2376" w:rsidRPr="005F41E3" w:rsidRDefault="003A2376" w:rsidP="003A2376">
            <w:pPr>
              <w:spacing w:line="240" w:lineRule="auto"/>
              <w:ind w:firstLine="0"/>
              <w:jc w:val="left"/>
              <w:rPr>
                <w:rFonts w:cs="Arial"/>
                <w:sz w:val="20"/>
                <w:lang w:eastAsia="zh-CN"/>
              </w:rPr>
            </w:pPr>
            <w:proofErr w:type="gramStart"/>
            <w:r w:rsidRPr="005F41E3">
              <w:rPr>
                <w:rFonts w:cs="Arial"/>
                <w:sz w:val="20"/>
                <w:lang w:eastAsia="zh-CN"/>
              </w:rPr>
              <w:t>(  )</w:t>
            </w:r>
            <w:proofErr w:type="gramEnd"/>
            <w:r w:rsidRPr="005F41E3">
              <w:rPr>
                <w:rFonts w:cs="Arial"/>
                <w:sz w:val="20"/>
                <w:lang w:eastAsia="zh-CN"/>
              </w:rPr>
              <w:t xml:space="preserve"> Transitório</w:t>
            </w:r>
          </w:p>
        </w:tc>
      </w:tr>
      <w:tr w:rsidR="003A2376" w:rsidRPr="005F41E3" w:rsidTr="003A2376">
        <w:trPr>
          <w:trHeight w:val="432"/>
        </w:trPr>
        <w:tc>
          <w:tcPr>
            <w:tcW w:w="33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3A2376" w:rsidRPr="005F41E3" w:rsidRDefault="003A2376" w:rsidP="003A2376">
            <w:pPr>
              <w:snapToGrid w:val="0"/>
              <w:spacing w:line="240" w:lineRule="auto"/>
              <w:ind w:firstLine="0"/>
              <w:jc w:val="left"/>
              <w:rPr>
                <w:rFonts w:cs="Arial"/>
                <w:sz w:val="20"/>
                <w:lang w:eastAsia="zh-CN"/>
              </w:rPr>
            </w:pPr>
            <w:r w:rsidRPr="005F41E3">
              <w:rPr>
                <w:rFonts w:cs="Arial"/>
                <w:sz w:val="20"/>
                <w:lang w:eastAsia="zh-CN"/>
              </w:rPr>
              <w:t>RNF006 – Organizar dados</w:t>
            </w:r>
          </w:p>
        </w:tc>
        <w:tc>
          <w:tcPr>
            <w:tcW w:w="3727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3A2376" w:rsidRPr="005F41E3" w:rsidRDefault="003A2376" w:rsidP="003A2376">
            <w:pPr>
              <w:snapToGrid w:val="0"/>
              <w:spacing w:line="240" w:lineRule="auto"/>
              <w:ind w:firstLine="0"/>
              <w:jc w:val="left"/>
              <w:rPr>
                <w:rFonts w:cs="Arial"/>
                <w:sz w:val="20"/>
                <w:lang w:eastAsia="zh-CN"/>
              </w:rPr>
            </w:pPr>
            <w:r w:rsidRPr="005F41E3">
              <w:rPr>
                <w:rFonts w:cs="Arial"/>
                <w:sz w:val="20"/>
                <w:lang w:eastAsia="zh-CN"/>
              </w:rPr>
              <w:t>O sistema deverá organizar os dados de acordo com a variável pesquisada</w:t>
            </w:r>
          </w:p>
        </w:tc>
        <w:tc>
          <w:tcPr>
            <w:tcW w:w="1397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3A2376" w:rsidRPr="005F41E3" w:rsidRDefault="003A2376" w:rsidP="003A2376">
            <w:pPr>
              <w:snapToGrid w:val="0"/>
              <w:spacing w:line="240" w:lineRule="auto"/>
              <w:ind w:firstLine="0"/>
              <w:jc w:val="left"/>
              <w:rPr>
                <w:rFonts w:cs="Arial"/>
                <w:sz w:val="20"/>
                <w:lang w:eastAsia="zh-CN"/>
              </w:rPr>
            </w:pPr>
          </w:p>
        </w:tc>
        <w:tc>
          <w:tcPr>
            <w:tcW w:w="1397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3A2376" w:rsidRPr="005F41E3" w:rsidRDefault="003A2376" w:rsidP="003A2376">
            <w:pPr>
              <w:spacing w:line="240" w:lineRule="auto"/>
              <w:ind w:firstLine="0"/>
              <w:jc w:val="left"/>
              <w:rPr>
                <w:rFonts w:cs="Arial"/>
                <w:sz w:val="20"/>
                <w:lang w:eastAsia="zh-CN"/>
              </w:rPr>
            </w:pPr>
            <w:r w:rsidRPr="005F41E3">
              <w:rPr>
                <w:rFonts w:cs="Arial"/>
                <w:sz w:val="20"/>
                <w:lang w:eastAsia="zh-CN"/>
              </w:rPr>
              <w:t>(</w:t>
            </w:r>
            <w:proofErr w:type="gramStart"/>
            <w:r w:rsidRPr="005F41E3">
              <w:rPr>
                <w:rFonts w:cs="Arial"/>
                <w:sz w:val="20"/>
                <w:lang w:eastAsia="zh-CN"/>
              </w:rPr>
              <w:t>X )</w:t>
            </w:r>
            <w:proofErr w:type="gramEnd"/>
            <w:r w:rsidRPr="005F41E3">
              <w:rPr>
                <w:rFonts w:cs="Arial"/>
                <w:sz w:val="20"/>
                <w:lang w:eastAsia="zh-CN"/>
              </w:rPr>
              <w:t xml:space="preserve"> Desejável</w:t>
            </w:r>
          </w:p>
          <w:p w:rsidR="003A2376" w:rsidRPr="005F41E3" w:rsidRDefault="003A2376" w:rsidP="003A2376">
            <w:pPr>
              <w:spacing w:line="240" w:lineRule="auto"/>
              <w:ind w:firstLine="0"/>
              <w:jc w:val="left"/>
              <w:rPr>
                <w:rFonts w:cs="Arial"/>
                <w:sz w:val="20"/>
                <w:lang w:eastAsia="zh-CN"/>
              </w:rPr>
            </w:pPr>
            <w:proofErr w:type="gramStart"/>
            <w:r w:rsidRPr="005F41E3">
              <w:rPr>
                <w:rFonts w:cs="Arial"/>
                <w:sz w:val="20"/>
                <w:lang w:eastAsia="zh-CN"/>
              </w:rPr>
              <w:t>(  )</w:t>
            </w:r>
            <w:proofErr w:type="gramEnd"/>
            <w:r w:rsidRPr="005F41E3">
              <w:rPr>
                <w:rFonts w:cs="Arial"/>
                <w:sz w:val="20"/>
                <w:lang w:eastAsia="zh-CN"/>
              </w:rPr>
              <w:t xml:space="preserve"> Obrigatório</w:t>
            </w:r>
          </w:p>
        </w:tc>
        <w:tc>
          <w:tcPr>
            <w:tcW w:w="143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3A2376" w:rsidRPr="005F41E3" w:rsidRDefault="003A2376" w:rsidP="003A2376">
            <w:pPr>
              <w:spacing w:line="240" w:lineRule="auto"/>
              <w:ind w:firstLine="0"/>
              <w:jc w:val="left"/>
              <w:rPr>
                <w:rFonts w:cs="Arial"/>
                <w:sz w:val="20"/>
                <w:lang w:eastAsia="zh-CN"/>
              </w:rPr>
            </w:pPr>
            <w:r w:rsidRPr="005F41E3">
              <w:rPr>
                <w:rFonts w:cs="Arial"/>
                <w:sz w:val="20"/>
                <w:lang w:eastAsia="zh-CN"/>
              </w:rPr>
              <w:t>(X) Permanente</w:t>
            </w:r>
          </w:p>
          <w:p w:rsidR="003A2376" w:rsidRPr="005F41E3" w:rsidRDefault="003A2376" w:rsidP="003A2376">
            <w:pPr>
              <w:spacing w:line="240" w:lineRule="auto"/>
              <w:ind w:firstLine="0"/>
              <w:jc w:val="left"/>
              <w:rPr>
                <w:rFonts w:cs="Arial"/>
                <w:sz w:val="20"/>
                <w:lang w:eastAsia="zh-CN"/>
              </w:rPr>
            </w:pPr>
            <w:proofErr w:type="gramStart"/>
            <w:r w:rsidRPr="005F41E3">
              <w:rPr>
                <w:rFonts w:cs="Arial"/>
                <w:sz w:val="20"/>
                <w:lang w:eastAsia="zh-CN"/>
              </w:rPr>
              <w:t>(  )</w:t>
            </w:r>
            <w:proofErr w:type="gramEnd"/>
            <w:r w:rsidRPr="005F41E3">
              <w:rPr>
                <w:rFonts w:cs="Arial"/>
                <w:sz w:val="20"/>
                <w:lang w:eastAsia="zh-CN"/>
              </w:rPr>
              <w:t xml:space="preserve"> Transitório</w:t>
            </w:r>
          </w:p>
        </w:tc>
      </w:tr>
      <w:tr w:rsidR="003A2376" w:rsidRPr="005F41E3" w:rsidTr="003A2376">
        <w:trPr>
          <w:trHeight w:val="432"/>
        </w:trPr>
        <w:tc>
          <w:tcPr>
            <w:tcW w:w="33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3A2376" w:rsidRPr="005F41E3" w:rsidRDefault="003A2376" w:rsidP="003A2376">
            <w:pPr>
              <w:snapToGrid w:val="0"/>
              <w:spacing w:line="240" w:lineRule="auto"/>
              <w:ind w:firstLine="0"/>
              <w:jc w:val="left"/>
              <w:rPr>
                <w:rFonts w:cs="Arial"/>
                <w:sz w:val="20"/>
                <w:lang w:eastAsia="zh-CN"/>
              </w:rPr>
            </w:pPr>
            <w:r w:rsidRPr="005F41E3">
              <w:rPr>
                <w:rFonts w:cs="Arial"/>
                <w:sz w:val="20"/>
                <w:lang w:eastAsia="zh-CN"/>
              </w:rPr>
              <w:t>RNF007 – Inserir dados manualmente</w:t>
            </w:r>
          </w:p>
        </w:tc>
        <w:tc>
          <w:tcPr>
            <w:tcW w:w="3727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3A2376" w:rsidRPr="005F41E3" w:rsidRDefault="003A2376" w:rsidP="003A2376">
            <w:pPr>
              <w:snapToGrid w:val="0"/>
              <w:spacing w:line="240" w:lineRule="auto"/>
              <w:ind w:firstLine="0"/>
              <w:jc w:val="left"/>
              <w:rPr>
                <w:rFonts w:cs="Arial"/>
                <w:sz w:val="20"/>
                <w:lang w:eastAsia="zh-CN"/>
              </w:rPr>
            </w:pPr>
            <w:r w:rsidRPr="005F41E3">
              <w:rPr>
                <w:rFonts w:cs="Arial"/>
                <w:sz w:val="20"/>
                <w:lang w:eastAsia="zh-CN"/>
              </w:rPr>
              <w:t>O sistema deverá ser capaz de permitir que o usuário insira dados manualmente.</w:t>
            </w:r>
          </w:p>
        </w:tc>
        <w:tc>
          <w:tcPr>
            <w:tcW w:w="1397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3A2376" w:rsidRPr="005F41E3" w:rsidRDefault="003A2376" w:rsidP="003A2376">
            <w:pPr>
              <w:snapToGrid w:val="0"/>
              <w:spacing w:line="240" w:lineRule="auto"/>
              <w:ind w:firstLine="0"/>
              <w:jc w:val="left"/>
              <w:rPr>
                <w:rFonts w:cs="Arial"/>
                <w:sz w:val="20"/>
                <w:lang w:eastAsia="zh-CN"/>
              </w:rPr>
            </w:pPr>
          </w:p>
        </w:tc>
        <w:tc>
          <w:tcPr>
            <w:tcW w:w="1397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3A2376" w:rsidRPr="005F41E3" w:rsidRDefault="003A2376" w:rsidP="003A2376">
            <w:pPr>
              <w:spacing w:line="240" w:lineRule="auto"/>
              <w:ind w:firstLine="0"/>
              <w:jc w:val="left"/>
              <w:rPr>
                <w:rFonts w:cs="Arial"/>
                <w:sz w:val="20"/>
                <w:lang w:eastAsia="zh-CN"/>
              </w:rPr>
            </w:pPr>
            <w:r w:rsidRPr="005F41E3">
              <w:rPr>
                <w:rFonts w:cs="Arial"/>
                <w:sz w:val="20"/>
                <w:lang w:eastAsia="zh-CN"/>
              </w:rPr>
              <w:t>(</w:t>
            </w:r>
            <w:proofErr w:type="gramStart"/>
            <w:r w:rsidRPr="005F41E3">
              <w:rPr>
                <w:rFonts w:cs="Arial"/>
                <w:sz w:val="20"/>
                <w:lang w:eastAsia="zh-CN"/>
              </w:rPr>
              <w:t>X )</w:t>
            </w:r>
            <w:proofErr w:type="gramEnd"/>
            <w:r w:rsidRPr="005F41E3">
              <w:rPr>
                <w:rFonts w:cs="Arial"/>
                <w:sz w:val="20"/>
                <w:lang w:eastAsia="zh-CN"/>
              </w:rPr>
              <w:t xml:space="preserve"> Desejável</w:t>
            </w:r>
          </w:p>
          <w:p w:rsidR="003A2376" w:rsidRPr="005F41E3" w:rsidRDefault="003A2376" w:rsidP="003A2376">
            <w:pPr>
              <w:spacing w:line="240" w:lineRule="auto"/>
              <w:ind w:firstLine="0"/>
              <w:jc w:val="left"/>
              <w:rPr>
                <w:rFonts w:cs="Arial"/>
                <w:sz w:val="20"/>
                <w:lang w:eastAsia="zh-CN"/>
              </w:rPr>
            </w:pPr>
            <w:proofErr w:type="gramStart"/>
            <w:r w:rsidRPr="005F41E3">
              <w:rPr>
                <w:rFonts w:cs="Arial"/>
                <w:sz w:val="20"/>
                <w:lang w:eastAsia="zh-CN"/>
              </w:rPr>
              <w:t>(  )</w:t>
            </w:r>
            <w:proofErr w:type="gramEnd"/>
            <w:r w:rsidRPr="005F41E3">
              <w:rPr>
                <w:rFonts w:cs="Arial"/>
                <w:sz w:val="20"/>
                <w:lang w:eastAsia="zh-CN"/>
              </w:rPr>
              <w:t xml:space="preserve"> Obrigatório</w:t>
            </w:r>
          </w:p>
        </w:tc>
        <w:tc>
          <w:tcPr>
            <w:tcW w:w="143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3A2376" w:rsidRPr="005F41E3" w:rsidRDefault="003A2376" w:rsidP="003A2376">
            <w:pPr>
              <w:spacing w:line="240" w:lineRule="auto"/>
              <w:ind w:firstLine="0"/>
              <w:jc w:val="left"/>
              <w:rPr>
                <w:rFonts w:cs="Arial"/>
                <w:sz w:val="20"/>
                <w:lang w:eastAsia="zh-CN"/>
              </w:rPr>
            </w:pPr>
            <w:r w:rsidRPr="005F41E3">
              <w:rPr>
                <w:rFonts w:cs="Arial"/>
                <w:sz w:val="20"/>
                <w:lang w:eastAsia="zh-CN"/>
              </w:rPr>
              <w:t>(X) Permanente</w:t>
            </w:r>
          </w:p>
          <w:p w:rsidR="003A2376" w:rsidRPr="005F41E3" w:rsidRDefault="003A2376" w:rsidP="003A2376">
            <w:pPr>
              <w:spacing w:line="240" w:lineRule="auto"/>
              <w:ind w:firstLine="0"/>
              <w:jc w:val="left"/>
              <w:rPr>
                <w:rFonts w:cs="Arial"/>
                <w:sz w:val="20"/>
                <w:lang w:eastAsia="zh-CN"/>
              </w:rPr>
            </w:pPr>
            <w:proofErr w:type="gramStart"/>
            <w:r w:rsidRPr="005F41E3">
              <w:rPr>
                <w:rFonts w:cs="Arial"/>
                <w:sz w:val="20"/>
                <w:lang w:eastAsia="zh-CN"/>
              </w:rPr>
              <w:t>(  )</w:t>
            </w:r>
            <w:proofErr w:type="gramEnd"/>
            <w:r w:rsidRPr="005F41E3">
              <w:rPr>
                <w:rFonts w:cs="Arial"/>
                <w:sz w:val="20"/>
                <w:lang w:eastAsia="zh-CN"/>
              </w:rPr>
              <w:t xml:space="preserve"> Transitório</w:t>
            </w:r>
          </w:p>
        </w:tc>
      </w:tr>
      <w:tr w:rsidR="003A2376" w:rsidRPr="005F41E3" w:rsidTr="003A2376">
        <w:trPr>
          <w:trHeight w:val="662"/>
        </w:trPr>
        <w:tc>
          <w:tcPr>
            <w:tcW w:w="33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3A2376" w:rsidRPr="005F41E3" w:rsidRDefault="003A2376" w:rsidP="003A2376">
            <w:pPr>
              <w:snapToGrid w:val="0"/>
              <w:spacing w:line="240" w:lineRule="auto"/>
              <w:ind w:firstLine="0"/>
              <w:jc w:val="left"/>
              <w:rPr>
                <w:rFonts w:cs="Arial"/>
                <w:sz w:val="20"/>
                <w:lang w:eastAsia="zh-CN"/>
              </w:rPr>
            </w:pPr>
            <w:r w:rsidRPr="005F41E3">
              <w:rPr>
                <w:rFonts w:cs="Arial"/>
                <w:sz w:val="20"/>
                <w:lang w:eastAsia="zh-CN"/>
              </w:rPr>
              <w:t>RNF008 – Projeções futuras</w:t>
            </w:r>
          </w:p>
        </w:tc>
        <w:tc>
          <w:tcPr>
            <w:tcW w:w="3727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3A2376" w:rsidRPr="005F41E3" w:rsidRDefault="003A2376" w:rsidP="003A2376">
            <w:pPr>
              <w:snapToGrid w:val="0"/>
              <w:spacing w:line="240" w:lineRule="auto"/>
              <w:ind w:firstLine="0"/>
              <w:jc w:val="left"/>
              <w:rPr>
                <w:rFonts w:cs="Arial"/>
                <w:sz w:val="20"/>
                <w:lang w:eastAsia="zh-CN"/>
              </w:rPr>
            </w:pPr>
            <w:r w:rsidRPr="005F41E3">
              <w:rPr>
                <w:rFonts w:cs="Arial"/>
                <w:sz w:val="20"/>
                <w:lang w:eastAsia="zh-CN"/>
              </w:rPr>
              <w:t>O sistema deverá ser capaz de permitir que o usuário faça projeções futuras no campo da Regressão.</w:t>
            </w:r>
          </w:p>
        </w:tc>
        <w:tc>
          <w:tcPr>
            <w:tcW w:w="1397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3A2376" w:rsidRPr="005F41E3" w:rsidRDefault="003A2376" w:rsidP="003A2376">
            <w:pPr>
              <w:snapToGrid w:val="0"/>
              <w:spacing w:line="240" w:lineRule="auto"/>
              <w:ind w:firstLine="0"/>
              <w:jc w:val="left"/>
              <w:rPr>
                <w:rFonts w:cs="Arial"/>
                <w:sz w:val="20"/>
                <w:lang w:eastAsia="zh-CN"/>
              </w:rPr>
            </w:pPr>
          </w:p>
        </w:tc>
        <w:tc>
          <w:tcPr>
            <w:tcW w:w="1397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3A2376" w:rsidRPr="005F41E3" w:rsidRDefault="003A2376" w:rsidP="003A2376">
            <w:pPr>
              <w:spacing w:line="240" w:lineRule="auto"/>
              <w:ind w:firstLine="0"/>
              <w:jc w:val="left"/>
              <w:rPr>
                <w:rFonts w:cs="Arial"/>
                <w:sz w:val="20"/>
                <w:lang w:eastAsia="zh-CN"/>
              </w:rPr>
            </w:pPr>
            <w:r w:rsidRPr="005F41E3">
              <w:rPr>
                <w:rFonts w:cs="Arial"/>
                <w:sz w:val="20"/>
                <w:lang w:eastAsia="zh-CN"/>
              </w:rPr>
              <w:t>(</w:t>
            </w:r>
            <w:proofErr w:type="gramStart"/>
            <w:r w:rsidRPr="005F41E3">
              <w:rPr>
                <w:rFonts w:cs="Arial"/>
                <w:sz w:val="20"/>
                <w:lang w:eastAsia="zh-CN"/>
              </w:rPr>
              <w:t>X )</w:t>
            </w:r>
            <w:proofErr w:type="gramEnd"/>
            <w:r w:rsidRPr="005F41E3">
              <w:rPr>
                <w:rFonts w:cs="Arial"/>
                <w:sz w:val="20"/>
                <w:lang w:eastAsia="zh-CN"/>
              </w:rPr>
              <w:t xml:space="preserve"> Desejável</w:t>
            </w:r>
          </w:p>
          <w:p w:rsidR="003A2376" w:rsidRPr="005F41E3" w:rsidRDefault="003A2376" w:rsidP="003A2376">
            <w:pPr>
              <w:spacing w:line="240" w:lineRule="auto"/>
              <w:ind w:firstLine="0"/>
              <w:jc w:val="left"/>
              <w:rPr>
                <w:rFonts w:cs="Arial"/>
                <w:sz w:val="20"/>
                <w:lang w:eastAsia="zh-CN"/>
              </w:rPr>
            </w:pPr>
            <w:proofErr w:type="gramStart"/>
            <w:r w:rsidRPr="005F41E3">
              <w:rPr>
                <w:rFonts w:cs="Arial"/>
                <w:sz w:val="20"/>
                <w:lang w:eastAsia="zh-CN"/>
              </w:rPr>
              <w:t>(  )</w:t>
            </w:r>
            <w:proofErr w:type="gramEnd"/>
            <w:r w:rsidRPr="005F41E3">
              <w:rPr>
                <w:rFonts w:cs="Arial"/>
                <w:sz w:val="20"/>
                <w:lang w:eastAsia="zh-CN"/>
              </w:rPr>
              <w:t xml:space="preserve"> Obrigatório</w:t>
            </w:r>
          </w:p>
        </w:tc>
        <w:tc>
          <w:tcPr>
            <w:tcW w:w="143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3A2376" w:rsidRPr="005F41E3" w:rsidRDefault="003A2376" w:rsidP="003A2376">
            <w:pPr>
              <w:spacing w:line="240" w:lineRule="auto"/>
              <w:ind w:firstLine="0"/>
              <w:jc w:val="left"/>
              <w:rPr>
                <w:rFonts w:cs="Arial"/>
                <w:sz w:val="20"/>
                <w:lang w:eastAsia="zh-CN"/>
              </w:rPr>
            </w:pPr>
            <w:r w:rsidRPr="005F41E3">
              <w:rPr>
                <w:rFonts w:cs="Arial"/>
                <w:sz w:val="20"/>
                <w:lang w:eastAsia="zh-CN"/>
              </w:rPr>
              <w:t>(X) Permanente</w:t>
            </w:r>
          </w:p>
          <w:p w:rsidR="003A2376" w:rsidRPr="005F41E3" w:rsidRDefault="003A2376" w:rsidP="003A2376">
            <w:pPr>
              <w:spacing w:line="240" w:lineRule="auto"/>
              <w:ind w:firstLine="0"/>
              <w:jc w:val="left"/>
              <w:rPr>
                <w:rFonts w:cs="Arial"/>
                <w:sz w:val="20"/>
                <w:lang w:eastAsia="zh-CN"/>
              </w:rPr>
            </w:pPr>
            <w:proofErr w:type="gramStart"/>
            <w:r w:rsidRPr="005F41E3">
              <w:rPr>
                <w:rFonts w:cs="Arial"/>
                <w:sz w:val="20"/>
                <w:lang w:eastAsia="zh-CN"/>
              </w:rPr>
              <w:t>(  )</w:t>
            </w:r>
            <w:proofErr w:type="gramEnd"/>
            <w:r w:rsidRPr="005F41E3">
              <w:rPr>
                <w:rFonts w:cs="Arial"/>
                <w:sz w:val="20"/>
                <w:lang w:eastAsia="zh-CN"/>
              </w:rPr>
              <w:t xml:space="preserve"> Transitório</w:t>
            </w:r>
          </w:p>
        </w:tc>
      </w:tr>
      <w:tr w:rsidR="003A2376" w:rsidRPr="005F41E3" w:rsidTr="003A2376">
        <w:trPr>
          <w:trHeight w:val="432"/>
        </w:trPr>
        <w:tc>
          <w:tcPr>
            <w:tcW w:w="33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3A2376" w:rsidRPr="005F41E3" w:rsidRDefault="003A2376" w:rsidP="003A2376">
            <w:pPr>
              <w:snapToGrid w:val="0"/>
              <w:spacing w:line="240" w:lineRule="auto"/>
              <w:ind w:firstLine="0"/>
              <w:jc w:val="left"/>
              <w:rPr>
                <w:rFonts w:cs="Arial"/>
                <w:sz w:val="20"/>
                <w:lang w:eastAsia="zh-CN"/>
              </w:rPr>
            </w:pPr>
            <w:r w:rsidRPr="005F41E3">
              <w:rPr>
                <w:rFonts w:cs="Arial"/>
                <w:sz w:val="20"/>
                <w:lang w:eastAsia="zh-CN"/>
              </w:rPr>
              <w:t>RNF009 – Mostrar fórmula</w:t>
            </w:r>
          </w:p>
        </w:tc>
        <w:tc>
          <w:tcPr>
            <w:tcW w:w="3727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3A2376" w:rsidRPr="005F41E3" w:rsidRDefault="003A2376" w:rsidP="003A2376">
            <w:pPr>
              <w:snapToGrid w:val="0"/>
              <w:spacing w:line="240" w:lineRule="auto"/>
              <w:ind w:firstLine="0"/>
              <w:jc w:val="left"/>
              <w:rPr>
                <w:rFonts w:cs="Arial"/>
                <w:sz w:val="20"/>
                <w:lang w:eastAsia="zh-CN"/>
              </w:rPr>
            </w:pPr>
            <w:r w:rsidRPr="005F41E3">
              <w:rPr>
                <w:rFonts w:cs="Arial"/>
                <w:sz w:val="20"/>
                <w:lang w:eastAsia="zh-CN"/>
              </w:rPr>
              <w:t>O sistema deverá ser capaz de mostrar a fórmula da Regressão.</w:t>
            </w:r>
          </w:p>
        </w:tc>
        <w:tc>
          <w:tcPr>
            <w:tcW w:w="1397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3A2376" w:rsidRPr="005F41E3" w:rsidRDefault="003A2376" w:rsidP="003A2376">
            <w:pPr>
              <w:snapToGrid w:val="0"/>
              <w:spacing w:line="240" w:lineRule="auto"/>
              <w:ind w:firstLine="0"/>
              <w:jc w:val="left"/>
              <w:rPr>
                <w:rFonts w:cs="Arial"/>
                <w:sz w:val="20"/>
                <w:lang w:eastAsia="zh-CN"/>
              </w:rPr>
            </w:pPr>
          </w:p>
        </w:tc>
        <w:tc>
          <w:tcPr>
            <w:tcW w:w="1397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3A2376" w:rsidRPr="005F41E3" w:rsidRDefault="003A2376" w:rsidP="003A2376">
            <w:pPr>
              <w:spacing w:line="240" w:lineRule="auto"/>
              <w:ind w:firstLine="0"/>
              <w:jc w:val="left"/>
              <w:rPr>
                <w:rFonts w:cs="Arial"/>
                <w:sz w:val="20"/>
                <w:lang w:eastAsia="zh-CN"/>
              </w:rPr>
            </w:pPr>
            <w:r w:rsidRPr="005F41E3">
              <w:rPr>
                <w:rFonts w:cs="Arial"/>
                <w:sz w:val="20"/>
                <w:lang w:eastAsia="zh-CN"/>
              </w:rPr>
              <w:t>(</w:t>
            </w:r>
            <w:proofErr w:type="gramStart"/>
            <w:r w:rsidRPr="005F41E3">
              <w:rPr>
                <w:rFonts w:cs="Arial"/>
                <w:sz w:val="20"/>
                <w:lang w:eastAsia="zh-CN"/>
              </w:rPr>
              <w:t>X )</w:t>
            </w:r>
            <w:proofErr w:type="gramEnd"/>
            <w:r w:rsidRPr="005F41E3">
              <w:rPr>
                <w:rFonts w:cs="Arial"/>
                <w:sz w:val="20"/>
                <w:lang w:eastAsia="zh-CN"/>
              </w:rPr>
              <w:t xml:space="preserve"> Desejável</w:t>
            </w:r>
          </w:p>
          <w:p w:rsidR="003A2376" w:rsidRPr="005F41E3" w:rsidRDefault="003A2376" w:rsidP="003A2376">
            <w:pPr>
              <w:spacing w:line="240" w:lineRule="auto"/>
              <w:ind w:firstLine="0"/>
              <w:jc w:val="left"/>
              <w:rPr>
                <w:rFonts w:cs="Arial"/>
                <w:sz w:val="20"/>
                <w:lang w:eastAsia="zh-CN"/>
              </w:rPr>
            </w:pPr>
            <w:proofErr w:type="gramStart"/>
            <w:r w:rsidRPr="005F41E3">
              <w:rPr>
                <w:rFonts w:cs="Arial"/>
                <w:sz w:val="20"/>
                <w:lang w:eastAsia="zh-CN"/>
              </w:rPr>
              <w:t>(  )</w:t>
            </w:r>
            <w:proofErr w:type="gramEnd"/>
            <w:r w:rsidRPr="005F41E3">
              <w:rPr>
                <w:rFonts w:cs="Arial"/>
                <w:sz w:val="20"/>
                <w:lang w:eastAsia="zh-CN"/>
              </w:rPr>
              <w:t xml:space="preserve"> Obrigatório</w:t>
            </w:r>
          </w:p>
        </w:tc>
        <w:tc>
          <w:tcPr>
            <w:tcW w:w="143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3A2376" w:rsidRPr="005F41E3" w:rsidRDefault="003A2376" w:rsidP="003A2376">
            <w:pPr>
              <w:spacing w:line="240" w:lineRule="auto"/>
              <w:ind w:firstLine="0"/>
              <w:jc w:val="left"/>
              <w:rPr>
                <w:rFonts w:cs="Arial"/>
                <w:sz w:val="20"/>
                <w:lang w:eastAsia="zh-CN"/>
              </w:rPr>
            </w:pPr>
            <w:r w:rsidRPr="005F41E3">
              <w:rPr>
                <w:rFonts w:cs="Arial"/>
                <w:sz w:val="20"/>
                <w:lang w:eastAsia="zh-CN"/>
              </w:rPr>
              <w:t>(X) Permanente</w:t>
            </w:r>
          </w:p>
          <w:p w:rsidR="003A2376" w:rsidRPr="005F41E3" w:rsidRDefault="003A2376" w:rsidP="003A2376">
            <w:pPr>
              <w:spacing w:line="240" w:lineRule="auto"/>
              <w:ind w:firstLine="0"/>
              <w:jc w:val="left"/>
              <w:rPr>
                <w:rFonts w:cs="Arial"/>
                <w:sz w:val="20"/>
                <w:lang w:eastAsia="zh-CN"/>
              </w:rPr>
            </w:pPr>
            <w:proofErr w:type="gramStart"/>
            <w:r w:rsidRPr="005F41E3">
              <w:rPr>
                <w:rFonts w:cs="Arial"/>
                <w:sz w:val="20"/>
                <w:lang w:eastAsia="zh-CN"/>
              </w:rPr>
              <w:t>(  )</w:t>
            </w:r>
            <w:proofErr w:type="gramEnd"/>
            <w:r w:rsidRPr="005F41E3">
              <w:rPr>
                <w:rFonts w:cs="Arial"/>
                <w:sz w:val="20"/>
                <w:lang w:eastAsia="zh-CN"/>
              </w:rPr>
              <w:t xml:space="preserve"> Transitório</w:t>
            </w:r>
          </w:p>
        </w:tc>
      </w:tr>
    </w:tbl>
    <w:p w:rsidR="00FF3888" w:rsidRDefault="00FF3888" w:rsidP="003F5DFE">
      <w:pPr>
        <w:ind w:firstLine="709"/>
        <w:rPr>
          <w:rFonts w:cs="Arial"/>
          <w:szCs w:val="24"/>
        </w:rPr>
      </w:pPr>
    </w:p>
    <w:p w:rsidR="003F5DFE" w:rsidRPr="005F41E3" w:rsidRDefault="003F5DFE" w:rsidP="003F5DFE">
      <w:pPr>
        <w:ind w:firstLine="709"/>
        <w:rPr>
          <w:rFonts w:cs="Arial"/>
          <w:szCs w:val="24"/>
        </w:rPr>
      </w:pPr>
      <w:r w:rsidRPr="005F41E3">
        <w:rPr>
          <w:rFonts w:cs="Arial"/>
          <w:szCs w:val="24"/>
        </w:rPr>
        <w:t>3.2.4 Regras de Negócio</w:t>
      </w:r>
    </w:p>
    <w:p w:rsidR="003A2376" w:rsidRPr="005F41E3" w:rsidRDefault="003A2376" w:rsidP="003A2376">
      <w:pPr>
        <w:ind w:firstLine="0"/>
        <w:rPr>
          <w:rFonts w:cs="Arial"/>
          <w:szCs w:val="24"/>
          <w:lang w:eastAsia="zh-CN"/>
        </w:rPr>
      </w:pPr>
    </w:p>
    <w:tbl>
      <w:tblPr>
        <w:tblW w:w="10032" w:type="dxa"/>
        <w:jc w:val="center"/>
        <w:tblLayout w:type="fixed"/>
        <w:tblLook w:val="0000" w:firstRow="0" w:lastRow="0" w:firstColumn="0" w:lastColumn="0" w:noHBand="0" w:noVBand="0"/>
      </w:tblPr>
      <w:tblGrid>
        <w:gridCol w:w="2204"/>
        <w:gridCol w:w="7828"/>
      </w:tblGrid>
      <w:tr w:rsidR="003A2376" w:rsidRPr="005F41E3" w:rsidTr="00B62886">
        <w:trPr>
          <w:trHeight w:val="342"/>
          <w:jc w:val="center"/>
        </w:trPr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3A2376" w:rsidRPr="005F41E3" w:rsidRDefault="003A2376" w:rsidP="003A2376">
            <w:pPr>
              <w:ind w:firstLine="0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Cs w:val="24"/>
                <w:lang w:eastAsia="zh-CN"/>
              </w:rPr>
              <w:t>RN001</w:t>
            </w:r>
          </w:p>
        </w:tc>
        <w:tc>
          <w:tcPr>
            <w:tcW w:w="7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3A2376" w:rsidRPr="005F41E3" w:rsidRDefault="003A2376" w:rsidP="003A2376">
            <w:pPr>
              <w:ind w:firstLine="0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Cs w:val="24"/>
                <w:lang w:eastAsia="zh-CN"/>
              </w:rPr>
              <w:t>A tabela da variável Qualitativa deverá estar em ordem cronológica ou alfabética</w:t>
            </w:r>
          </w:p>
        </w:tc>
      </w:tr>
      <w:tr w:rsidR="003A2376" w:rsidRPr="005F41E3" w:rsidTr="00B62886">
        <w:trPr>
          <w:trHeight w:val="355"/>
          <w:jc w:val="center"/>
        </w:trPr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3A2376" w:rsidRPr="005F41E3" w:rsidRDefault="003A2376" w:rsidP="003A2376">
            <w:pPr>
              <w:ind w:firstLine="0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Cs w:val="24"/>
                <w:lang w:eastAsia="zh-CN"/>
              </w:rPr>
              <w:t>RN002</w:t>
            </w:r>
          </w:p>
        </w:tc>
        <w:tc>
          <w:tcPr>
            <w:tcW w:w="7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3A2376" w:rsidRPr="005F41E3" w:rsidRDefault="003A2376" w:rsidP="003A2376">
            <w:pPr>
              <w:ind w:firstLine="0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Cs w:val="24"/>
                <w:lang w:eastAsia="zh-CN"/>
              </w:rPr>
              <w:t>A tabela da variável Quantitativa deverá estar em ordem crescente ou decrescente</w:t>
            </w:r>
          </w:p>
        </w:tc>
      </w:tr>
      <w:tr w:rsidR="003A2376" w:rsidRPr="005F41E3" w:rsidTr="00B62886">
        <w:trPr>
          <w:trHeight w:val="342"/>
          <w:jc w:val="center"/>
        </w:trPr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3A2376" w:rsidRPr="005F41E3" w:rsidRDefault="003A2376" w:rsidP="003A2376">
            <w:pPr>
              <w:ind w:firstLine="0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Cs w:val="24"/>
                <w:lang w:eastAsia="zh-CN"/>
              </w:rPr>
              <w:t>RN003</w:t>
            </w:r>
          </w:p>
        </w:tc>
        <w:tc>
          <w:tcPr>
            <w:tcW w:w="7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3A2376" w:rsidRPr="005F41E3" w:rsidRDefault="003A2376" w:rsidP="003A2376">
            <w:pPr>
              <w:ind w:firstLine="0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Cs w:val="24"/>
                <w:lang w:eastAsia="zh-CN"/>
              </w:rPr>
              <w:t>O gráfico utilizado pela variável Qualitativa será o de “</w:t>
            </w:r>
            <w:r w:rsidR="00B62886">
              <w:rPr>
                <w:rFonts w:cs="Arial"/>
                <w:szCs w:val="24"/>
                <w:lang w:eastAsia="zh-CN"/>
              </w:rPr>
              <w:t>Pizza</w:t>
            </w:r>
            <w:r w:rsidRPr="005F41E3">
              <w:rPr>
                <w:rFonts w:cs="Arial"/>
                <w:szCs w:val="24"/>
                <w:lang w:eastAsia="zh-CN"/>
              </w:rPr>
              <w:t>”</w:t>
            </w:r>
          </w:p>
        </w:tc>
      </w:tr>
      <w:tr w:rsidR="003A2376" w:rsidRPr="005F41E3" w:rsidTr="00B62886">
        <w:trPr>
          <w:trHeight w:val="342"/>
          <w:jc w:val="center"/>
        </w:trPr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3A2376" w:rsidRPr="005F41E3" w:rsidRDefault="003A2376" w:rsidP="003A2376">
            <w:pPr>
              <w:ind w:firstLine="0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Cs w:val="24"/>
                <w:lang w:eastAsia="zh-CN"/>
              </w:rPr>
              <w:t>RN004</w:t>
            </w:r>
          </w:p>
        </w:tc>
        <w:tc>
          <w:tcPr>
            <w:tcW w:w="7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3A2376" w:rsidRPr="005F41E3" w:rsidRDefault="003A2376" w:rsidP="003A2376">
            <w:pPr>
              <w:ind w:firstLine="0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Cs w:val="24"/>
                <w:lang w:eastAsia="zh-CN"/>
              </w:rPr>
              <w:t>O gráfico utilizado pela variável Quantitativa será o de Colunas</w:t>
            </w:r>
          </w:p>
        </w:tc>
      </w:tr>
    </w:tbl>
    <w:p w:rsidR="003A2376" w:rsidRPr="005F41E3" w:rsidRDefault="003A2376" w:rsidP="003447F4">
      <w:pPr>
        <w:ind w:firstLine="0"/>
        <w:rPr>
          <w:rFonts w:cs="Arial"/>
          <w:szCs w:val="24"/>
        </w:rPr>
      </w:pPr>
    </w:p>
    <w:p w:rsidR="00FF3888" w:rsidRDefault="00FF3888" w:rsidP="0050140A">
      <w:pPr>
        <w:spacing w:line="240" w:lineRule="auto"/>
        <w:ind w:left="708" w:firstLine="0"/>
        <w:jc w:val="left"/>
        <w:rPr>
          <w:rFonts w:cs="Arial"/>
          <w:szCs w:val="24"/>
          <w:lang w:eastAsia="zh-CN"/>
        </w:rPr>
      </w:pPr>
    </w:p>
    <w:p w:rsidR="0050140A" w:rsidRPr="005F41E3" w:rsidRDefault="00456D42" w:rsidP="0050140A">
      <w:pPr>
        <w:spacing w:line="240" w:lineRule="auto"/>
        <w:ind w:left="708" w:firstLine="0"/>
        <w:jc w:val="left"/>
        <w:rPr>
          <w:rFonts w:cs="Arial"/>
          <w:szCs w:val="24"/>
          <w:lang w:eastAsia="zh-CN"/>
        </w:rPr>
      </w:pPr>
      <w:r w:rsidRPr="005F41E3">
        <w:rPr>
          <w:rFonts w:cs="Arial"/>
          <w:szCs w:val="24"/>
          <w:lang w:eastAsia="zh-CN"/>
        </w:rPr>
        <w:t xml:space="preserve">3.2.5 </w:t>
      </w:r>
      <w:r w:rsidR="0050140A" w:rsidRPr="005F41E3">
        <w:rPr>
          <w:rFonts w:cs="Arial"/>
          <w:szCs w:val="24"/>
          <w:lang w:eastAsia="zh-CN"/>
        </w:rPr>
        <w:t>Matriz de Rastreabilidade entre Requisitos</w:t>
      </w:r>
      <w:r w:rsidRPr="005F41E3">
        <w:rPr>
          <w:rFonts w:cs="Arial"/>
          <w:szCs w:val="24"/>
          <w:lang w:eastAsia="zh-CN"/>
        </w:rPr>
        <w:t xml:space="preserve"> Funcionais e Regras de Negócio</w:t>
      </w:r>
    </w:p>
    <w:p w:rsidR="00456D42" w:rsidRPr="005F41E3" w:rsidRDefault="00456D42" w:rsidP="0050140A">
      <w:pPr>
        <w:spacing w:line="240" w:lineRule="auto"/>
        <w:ind w:left="708" w:firstLine="0"/>
        <w:jc w:val="left"/>
        <w:rPr>
          <w:rFonts w:cs="Arial"/>
          <w:szCs w:val="24"/>
          <w:lang w:eastAsia="zh-CN"/>
        </w:rPr>
      </w:pPr>
    </w:p>
    <w:tbl>
      <w:tblPr>
        <w:tblpPr w:leftFromText="141" w:rightFromText="141" w:vertAnchor="text" w:horzAnchor="margin" w:tblpXSpec="center" w:tblpY="185"/>
        <w:tblW w:w="0" w:type="auto"/>
        <w:tblLayout w:type="fixed"/>
        <w:tblLook w:val="0000" w:firstRow="0" w:lastRow="0" w:firstColumn="0" w:lastColumn="0" w:noHBand="0" w:noVBand="0"/>
      </w:tblPr>
      <w:tblGrid>
        <w:gridCol w:w="1188"/>
        <w:gridCol w:w="1080"/>
        <w:gridCol w:w="1080"/>
        <w:gridCol w:w="1125"/>
        <w:gridCol w:w="1146"/>
      </w:tblGrid>
      <w:tr w:rsidR="0050140A" w:rsidRPr="005F41E3" w:rsidTr="00B62886">
        <w:tc>
          <w:tcPr>
            <w:tcW w:w="1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0140A" w:rsidRPr="005F41E3" w:rsidRDefault="0050140A" w:rsidP="0050140A">
            <w:pPr>
              <w:snapToGrid w:val="0"/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0140A" w:rsidRPr="005F41E3" w:rsidRDefault="0050140A" w:rsidP="0050140A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Cs w:val="24"/>
                <w:lang w:eastAsia="zh-CN"/>
              </w:rPr>
              <w:t>RN001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0140A" w:rsidRPr="005F41E3" w:rsidRDefault="0050140A" w:rsidP="0050140A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Cs w:val="24"/>
                <w:lang w:eastAsia="zh-CN"/>
              </w:rPr>
              <w:t>RN002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0140A" w:rsidRPr="005F41E3" w:rsidRDefault="0050140A" w:rsidP="0050140A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Cs w:val="24"/>
                <w:lang w:eastAsia="zh-CN"/>
              </w:rPr>
              <w:t>RN003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0140A" w:rsidRPr="005F41E3" w:rsidRDefault="0050140A" w:rsidP="0050140A">
            <w:pPr>
              <w:snapToGrid w:val="0"/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Cs w:val="24"/>
                <w:lang w:eastAsia="zh-CN"/>
              </w:rPr>
              <w:t>RN004</w:t>
            </w:r>
          </w:p>
        </w:tc>
      </w:tr>
      <w:tr w:rsidR="0050140A" w:rsidRPr="005F41E3" w:rsidTr="00B62886">
        <w:tc>
          <w:tcPr>
            <w:tcW w:w="1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0140A" w:rsidRPr="005F41E3" w:rsidRDefault="0050140A" w:rsidP="0050140A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Cs w:val="24"/>
                <w:lang w:eastAsia="zh-CN"/>
              </w:rPr>
              <w:t>RF001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0140A" w:rsidRPr="005F41E3" w:rsidRDefault="0050140A" w:rsidP="0050140A">
            <w:pPr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0140A" w:rsidRPr="005F41E3" w:rsidRDefault="0050140A" w:rsidP="0050140A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0140A" w:rsidRPr="005F41E3" w:rsidRDefault="0050140A" w:rsidP="0050140A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0140A" w:rsidRPr="005F41E3" w:rsidRDefault="0050140A" w:rsidP="0050140A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</w:tr>
      <w:tr w:rsidR="0050140A" w:rsidRPr="005F41E3" w:rsidTr="00B62886">
        <w:tc>
          <w:tcPr>
            <w:tcW w:w="1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0140A" w:rsidRPr="005F41E3" w:rsidRDefault="0050140A" w:rsidP="0050140A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Cs w:val="24"/>
                <w:lang w:eastAsia="zh-CN"/>
              </w:rPr>
              <w:t>RF002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0140A" w:rsidRPr="005F41E3" w:rsidRDefault="0050140A" w:rsidP="0050140A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Cs w:val="24"/>
                <w:lang w:eastAsia="zh-CN"/>
              </w:rPr>
              <w:t>X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0140A" w:rsidRPr="005F41E3" w:rsidRDefault="0050140A" w:rsidP="0050140A">
            <w:pPr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Cs w:val="24"/>
                <w:lang w:eastAsia="zh-CN"/>
              </w:rPr>
              <w:t>X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0140A" w:rsidRPr="005F41E3" w:rsidRDefault="0050140A" w:rsidP="0050140A">
            <w:pPr>
              <w:tabs>
                <w:tab w:val="left" w:pos="735"/>
              </w:tabs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0140A" w:rsidRPr="005F41E3" w:rsidRDefault="0050140A" w:rsidP="0050140A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</w:tr>
      <w:tr w:rsidR="0050140A" w:rsidRPr="005F41E3" w:rsidTr="00B62886">
        <w:tc>
          <w:tcPr>
            <w:tcW w:w="1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0140A" w:rsidRPr="005F41E3" w:rsidRDefault="0050140A" w:rsidP="0050140A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Cs w:val="24"/>
                <w:lang w:eastAsia="zh-CN"/>
              </w:rPr>
              <w:t>RF003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0140A" w:rsidRPr="005F41E3" w:rsidRDefault="0050140A" w:rsidP="0050140A">
            <w:pPr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0140A" w:rsidRPr="005F41E3" w:rsidRDefault="0050140A" w:rsidP="0050140A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0140A" w:rsidRPr="005F41E3" w:rsidRDefault="0050140A" w:rsidP="0050140A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Cs w:val="24"/>
                <w:lang w:eastAsia="zh-CN"/>
              </w:rPr>
              <w:t>X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0140A" w:rsidRPr="005F41E3" w:rsidRDefault="0050140A" w:rsidP="0050140A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Cs w:val="24"/>
                <w:lang w:eastAsia="zh-CN"/>
              </w:rPr>
              <w:t>X</w:t>
            </w:r>
          </w:p>
        </w:tc>
      </w:tr>
      <w:tr w:rsidR="0050140A" w:rsidRPr="005F41E3" w:rsidTr="00B62886">
        <w:tc>
          <w:tcPr>
            <w:tcW w:w="1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0140A" w:rsidRPr="005F41E3" w:rsidRDefault="0050140A" w:rsidP="0050140A">
            <w:pPr>
              <w:snapToGrid w:val="0"/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Cs w:val="24"/>
                <w:lang w:eastAsia="zh-CN"/>
              </w:rPr>
              <w:t>RF004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0140A" w:rsidRPr="005F41E3" w:rsidRDefault="0050140A" w:rsidP="0050140A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0140A" w:rsidRPr="005F41E3" w:rsidRDefault="0050140A" w:rsidP="0050140A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0140A" w:rsidRPr="005F41E3" w:rsidRDefault="0050140A" w:rsidP="0050140A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0140A" w:rsidRPr="005F41E3" w:rsidRDefault="0050140A" w:rsidP="0050140A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</w:tr>
      <w:tr w:rsidR="0050140A" w:rsidRPr="005F41E3" w:rsidTr="00B62886">
        <w:tc>
          <w:tcPr>
            <w:tcW w:w="1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0140A" w:rsidRPr="005F41E3" w:rsidRDefault="0050140A" w:rsidP="0050140A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Cs w:val="24"/>
                <w:lang w:eastAsia="zh-CN"/>
              </w:rPr>
              <w:t>RF005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0140A" w:rsidRPr="005F41E3" w:rsidRDefault="0050140A" w:rsidP="0050140A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0140A" w:rsidRPr="005F41E3" w:rsidRDefault="0050140A" w:rsidP="0050140A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0140A" w:rsidRPr="005F41E3" w:rsidRDefault="0050140A" w:rsidP="0050140A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0140A" w:rsidRPr="005F41E3" w:rsidRDefault="0050140A" w:rsidP="0050140A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</w:tr>
      <w:tr w:rsidR="0050140A" w:rsidRPr="005F41E3" w:rsidTr="00B62886">
        <w:tc>
          <w:tcPr>
            <w:tcW w:w="1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0140A" w:rsidRPr="005F41E3" w:rsidRDefault="0050140A" w:rsidP="0050140A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Cs w:val="24"/>
                <w:lang w:eastAsia="zh-CN"/>
              </w:rPr>
              <w:t>RF006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0140A" w:rsidRPr="005F41E3" w:rsidRDefault="0050140A" w:rsidP="0050140A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0140A" w:rsidRPr="005F41E3" w:rsidRDefault="0050140A" w:rsidP="0050140A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0140A" w:rsidRPr="005F41E3" w:rsidRDefault="0050140A" w:rsidP="0050140A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0140A" w:rsidRPr="005F41E3" w:rsidRDefault="0050140A" w:rsidP="0050140A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</w:tr>
      <w:tr w:rsidR="0050140A" w:rsidRPr="005F41E3" w:rsidTr="00B62886">
        <w:tc>
          <w:tcPr>
            <w:tcW w:w="1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0140A" w:rsidRPr="005F41E3" w:rsidRDefault="0050140A" w:rsidP="0050140A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Cs w:val="24"/>
                <w:lang w:eastAsia="zh-CN"/>
              </w:rPr>
              <w:t>RF007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0140A" w:rsidRPr="005F41E3" w:rsidRDefault="0050140A" w:rsidP="0050140A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0140A" w:rsidRPr="005F41E3" w:rsidRDefault="0050140A" w:rsidP="0050140A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0140A" w:rsidRPr="005F41E3" w:rsidRDefault="0050140A" w:rsidP="0050140A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0140A" w:rsidRPr="005F41E3" w:rsidRDefault="0050140A" w:rsidP="0050140A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</w:tr>
      <w:tr w:rsidR="0050140A" w:rsidRPr="005F41E3" w:rsidTr="00B62886">
        <w:tc>
          <w:tcPr>
            <w:tcW w:w="1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0140A" w:rsidRPr="005F41E3" w:rsidRDefault="0050140A" w:rsidP="0050140A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Cs w:val="24"/>
                <w:lang w:eastAsia="zh-CN"/>
              </w:rPr>
              <w:lastRenderedPageBreak/>
              <w:t>RF008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0140A" w:rsidRPr="005F41E3" w:rsidRDefault="0050140A" w:rsidP="0050140A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0140A" w:rsidRPr="005F41E3" w:rsidRDefault="0050140A" w:rsidP="0050140A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0140A" w:rsidRPr="005F41E3" w:rsidRDefault="0050140A" w:rsidP="0050140A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0140A" w:rsidRPr="005F41E3" w:rsidRDefault="0050140A" w:rsidP="0050140A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</w:tr>
      <w:tr w:rsidR="0050140A" w:rsidRPr="005F41E3" w:rsidTr="00B62886">
        <w:tc>
          <w:tcPr>
            <w:tcW w:w="1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0140A" w:rsidRPr="005F41E3" w:rsidRDefault="0050140A" w:rsidP="0050140A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Cs w:val="24"/>
                <w:lang w:eastAsia="zh-CN"/>
              </w:rPr>
              <w:t>RF009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0140A" w:rsidRPr="005F41E3" w:rsidRDefault="0050140A" w:rsidP="0050140A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0140A" w:rsidRPr="005F41E3" w:rsidRDefault="0050140A" w:rsidP="0050140A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0140A" w:rsidRPr="005F41E3" w:rsidRDefault="0050140A" w:rsidP="0050140A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0140A" w:rsidRPr="005F41E3" w:rsidRDefault="0050140A" w:rsidP="0050140A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</w:tr>
      <w:tr w:rsidR="0050140A" w:rsidRPr="005F41E3" w:rsidTr="00B62886">
        <w:tc>
          <w:tcPr>
            <w:tcW w:w="1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0140A" w:rsidRPr="005F41E3" w:rsidRDefault="0050140A" w:rsidP="0050140A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Cs w:val="24"/>
                <w:lang w:eastAsia="zh-CN"/>
              </w:rPr>
              <w:t>RF010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0140A" w:rsidRPr="005F41E3" w:rsidRDefault="0050140A" w:rsidP="0050140A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0140A" w:rsidRPr="005F41E3" w:rsidRDefault="0050140A" w:rsidP="0050140A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0140A" w:rsidRPr="005F41E3" w:rsidRDefault="0050140A" w:rsidP="0050140A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0140A" w:rsidRPr="005F41E3" w:rsidRDefault="0050140A" w:rsidP="0050140A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</w:tr>
      <w:tr w:rsidR="0050140A" w:rsidRPr="005F41E3" w:rsidTr="00B62886">
        <w:tc>
          <w:tcPr>
            <w:tcW w:w="1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0140A" w:rsidRPr="005F41E3" w:rsidRDefault="0050140A" w:rsidP="0050140A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Cs w:val="24"/>
                <w:lang w:eastAsia="zh-CN"/>
              </w:rPr>
              <w:t>RF011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0140A" w:rsidRPr="005F41E3" w:rsidRDefault="0050140A" w:rsidP="0050140A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0140A" w:rsidRPr="005F41E3" w:rsidRDefault="0050140A" w:rsidP="0050140A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0140A" w:rsidRPr="005F41E3" w:rsidRDefault="0050140A" w:rsidP="0050140A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0140A" w:rsidRPr="005F41E3" w:rsidRDefault="0050140A" w:rsidP="0050140A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</w:tr>
      <w:tr w:rsidR="0050140A" w:rsidRPr="005F41E3" w:rsidTr="00B62886">
        <w:tc>
          <w:tcPr>
            <w:tcW w:w="1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0140A" w:rsidRPr="005F41E3" w:rsidRDefault="0050140A" w:rsidP="0050140A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Cs w:val="24"/>
                <w:lang w:eastAsia="zh-CN"/>
              </w:rPr>
              <w:t>RF012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0140A" w:rsidRPr="005F41E3" w:rsidRDefault="0050140A" w:rsidP="0050140A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0140A" w:rsidRPr="005F41E3" w:rsidRDefault="0050140A" w:rsidP="0050140A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0140A" w:rsidRPr="005F41E3" w:rsidRDefault="0050140A" w:rsidP="0050140A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0140A" w:rsidRPr="005F41E3" w:rsidRDefault="0050140A" w:rsidP="0050140A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</w:tr>
      <w:tr w:rsidR="0050140A" w:rsidRPr="005F41E3" w:rsidTr="00B62886">
        <w:tc>
          <w:tcPr>
            <w:tcW w:w="1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0140A" w:rsidRPr="005F41E3" w:rsidRDefault="0050140A" w:rsidP="0050140A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Cs w:val="24"/>
                <w:lang w:eastAsia="zh-CN"/>
              </w:rPr>
              <w:t>RF013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0140A" w:rsidRPr="005F41E3" w:rsidRDefault="0050140A" w:rsidP="0050140A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0140A" w:rsidRPr="005F41E3" w:rsidRDefault="0050140A" w:rsidP="0050140A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0140A" w:rsidRPr="005F41E3" w:rsidRDefault="0050140A" w:rsidP="0050140A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0140A" w:rsidRPr="005F41E3" w:rsidRDefault="0050140A" w:rsidP="0050140A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</w:tr>
      <w:tr w:rsidR="0050140A" w:rsidRPr="005F41E3" w:rsidTr="00B62886">
        <w:tc>
          <w:tcPr>
            <w:tcW w:w="1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0140A" w:rsidRPr="005F41E3" w:rsidRDefault="0050140A" w:rsidP="0050140A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Cs w:val="24"/>
                <w:lang w:eastAsia="zh-CN"/>
              </w:rPr>
              <w:t>RF014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0140A" w:rsidRPr="005F41E3" w:rsidRDefault="0050140A" w:rsidP="0050140A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0140A" w:rsidRPr="005F41E3" w:rsidRDefault="0050140A" w:rsidP="0050140A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0140A" w:rsidRPr="005F41E3" w:rsidRDefault="0050140A" w:rsidP="0050140A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0140A" w:rsidRPr="005F41E3" w:rsidRDefault="0050140A" w:rsidP="0050140A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</w:tr>
      <w:tr w:rsidR="0050140A" w:rsidRPr="005F41E3" w:rsidTr="00B62886">
        <w:tc>
          <w:tcPr>
            <w:tcW w:w="1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0140A" w:rsidRPr="005F41E3" w:rsidRDefault="0050140A" w:rsidP="0050140A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Cs w:val="24"/>
                <w:lang w:eastAsia="zh-CN"/>
              </w:rPr>
              <w:t>RF015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0140A" w:rsidRPr="005F41E3" w:rsidRDefault="0050140A" w:rsidP="0050140A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0140A" w:rsidRPr="005F41E3" w:rsidRDefault="0050140A" w:rsidP="0050140A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0140A" w:rsidRPr="005F41E3" w:rsidRDefault="0050140A" w:rsidP="0050140A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0140A" w:rsidRPr="005F41E3" w:rsidRDefault="0050140A" w:rsidP="0050140A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</w:tr>
      <w:tr w:rsidR="0050140A" w:rsidRPr="005F41E3" w:rsidTr="00B62886">
        <w:tc>
          <w:tcPr>
            <w:tcW w:w="1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0140A" w:rsidRPr="005F41E3" w:rsidRDefault="0050140A" w:rsidP="0050140A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Cs w:val="24"/>
                <w:lang w:eastAsia="zh-CN"/>
              </w:rPr>
              <w:t>RF016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0140A" w:rsidRPr="005F41E3" w:rsidRDefault="0050140A" w:rsidP="0050140A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0140A" w:rsidRPr="005F41E3" w:rsidRDefault="0050140A" w:rsidP="0050140A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0140A" w:rsidRPr="005F41E3" w:rsidRDefault="0050140A" w:rsidP="0050140A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0140A" w:rsidRPr="005F41E3" w:rsidRDefault="0050140A" w:rsidP="0050140A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</w:tr>
      <w:tr w:rsidR="0050140A" w:rsidRPr="005F41E3" w:rsidTr="00B62886">
        <w:tc>
          <w:tcPr>
            <w:tcW w:w="1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0140A" w:rsidRPr="005F41E3" w:rsidRDefault="0050140A" w:rsidP="0050140A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Cs w:val="24"/>
                <w:lang w:eastAsia="zh-CN"/>
              </w:rPr>
              <w:t>RF017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0140A" w:rsidRPr="005F41E3" w:rsidRDefault="0050140A" w:rsidP="0050140A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0140A" w:rsidRPr="005F41E3" w:rsidRDefault="0050140A" w:rsidP="0050140A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0140A" w:rsidRPr="005F41E3" w:rsidRDefault="0050140A" w:rsidP="0050140A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0140A" w:rsidRPr="005F41E3" w:rsidRDefault="0050140A" w:rsidP="0050140A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</w:tr>
      <w:tr w:rsidR="0050140A" w:rsidRPr="005F41E3" w:rsidTr="00B62886">
        <w:tc>
          <w:tcPr>
            <w:tcW w:w="1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0140A" w:rsidRPr="005F41E3" w:rsidRDefault="0050140A" w:rsidP="0050140A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Cs w:val="24"/>
                <w:lang w:eastAsia="zh-CN"/>
              </w:rPr>
              <w:t>RF018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0140A" w:rsidRPr="005F41E3" w:rsidRDefault="0050140A" w:rsidP="0050140A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0140A" w:rsidRPr="005F41E3" w:rsidRDefault="0050140A" w:rsidP="0050140A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0140A" w:rsidRPr="005F41E3" w:rsidRDefault="0050140A" w:rsidP="0050140A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0140A" w:rsidRPr="005F41E3" w:rsidRDefault="0050140A" w:rsidP="0050140A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</w:tr>
      <w:tr w:rsidR="0050140A" w:rsidRPr="005F41E3" w:rsidTr="00B62886">
        <w:tc>
          <w:tcPr>
            <w:tcW w:w="1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0140A" w:rsidRPr="005F41E3" w:rsidRDefault="0050140A" w:rsidP="0050140A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Cs w:val="24"/>
                <w:lang w:eastAsia="zh-CN"/>
              </w:rPr>
              <w:t>RF019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0140A" w:rsidRPr="005F41E3" w:rsidRDefault="0050140A" w:rsidP="0050140A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0140A" w:rsidRPr="005F41E3" w:rsidRDefault="0050140A" w:rsidP="0050140A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0140A" w:rsidRPr="005F41E3" w:rsidRDefault="0050140A" w:rsidP="0050140A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0140A" w:rsidRPr="005F41E3" w:rsidRDefault="0050140A" w:rsidP="0050140A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</w:tr>
    </w:tbl>
    <w:p w:rsidR="0050140A" w:rsidRPr="005F41E3" w:rsidRDefault="0050140A" w:rsidP="0050140A">
      <w:pPr>
        <w:spacing w:line="240" w:lineRule="auto"/>
        <w:ind w:firstLine="0"/>
        <w:jc w:val="left"/>
        <w:rPr>
          <w:rFonts w:cs="Arial"/>
          <w:b/>
          <w:szCs w:val="24"/>
          <w:lang w:eastAsia="zh-CN"/>
        </w:rPr>
      </w:pPr>
    </w:p>
    <w:p w:rsidR="0050140A" w:rsidRPr="005F41E3" w:rsidRDefault="0050140A" w:rsidP="0050140A">
      <w:pPr>
        <w:spacing w:line="240" w:lineRule="auto"/>
        <w:ind w:left="708" w:firstLine="0"/>
        <w:jc w:val="left"/>
        <w:rPr>
          <w:rFonts w:cs="Arial"/>
          <w:b/>
          <w:szCs w:val="24"/>
          <w:lang w:eastAsia="zh-CN"/>
        </w:rPr>
      </w:pPr>
    </w:p>
    <w:p w:rsidR="0050140A" w:rsidRPr="005F41E3" w:rsidRDefault="0050140A" w:rsidP="0050140A">
      <w:pPr>
        <w:spacing w:line="240" w:lineRule="auto"/>
        <w:ind w:left="708" w:firstLine="0"/>
        <w:jc w:val="left"/>
        <w:rPr>
          <w:rFonts w:cs="Arial"/>
          <w:b/>
          <w:szCs w:val="24"/>
          <w:lang w:eastAsia="zh-CN"/>
        </w:rPr>
      </w:pPr>
    </w:p>
    <w:p w:rsidR="0050140A" w:rsidRPr="005F41E3" w:rsidRDefault="0050140A" w:rsidP="0050140A">
      <w:pPr>
        <w:spacing w:line="240" w:lineRule="auto"/>
        <w:ind w:left="708" w:firstLine="0"/>
        <w:jc w:val="left"/>
        <w:rPr>
          <w:rFonts w:cs="Arial"/>
          <w:b/>
          <w:szCs w:val="24"/>
          <w:lang w:eastAsia="zh-CN"/>
        </w:rPr>
      </w:pPr>
    </w:p>
    <w:p w:rsidR="0050140A" w:rsidRPr="005F41E3" w:rsidRDefault="0050140A" w:rsidP="0050140A">
      <w:pPr>
        <w:spacing w:line="240" w:lineRule="auto"/>
        <w:ind w:left="708" w:firstLine="0"/>
        <w:jc w:val="left"/>
        <w:rPr>
          <w:rFonts w:cs="Arial"/>
          <w:b/>
          <w:szCs w:val="24"/>
          <w:lang w:eastAsia="zh-CN"/>
        </w:rPr>
      </w:pPr>
    </w:p>
    <w:p w:rsidR="0050140A" w:rsidRPr="005F41E3" w:rsidRDefault="0050140A" w:rsidP="0050140A">
      <w:pPr>
        <w:spacing w:line="240" w:lineRule="auto"/>
        <w:ind w:left="708" w:firstLine="0"/>
        <w:jc w:val="left"/>
        <w:rPr>
          <w:rFonts w:cs="Arial"/>
          <w:b/>
          <w:szCs w:val="24"/>
          <w:lang w:eastAsia="zh-CN"/>
        </w:rPr>
      </w:pPr>
    </w:p>
    <w:p w:rsidR="0050140A" w:rsidRPr="005F41E3" w:rsidRDefault="0050140A" w:rsidP="0050140A">
      <w:pPr>
        <w:spacing w:line="240" w:lineRule="auto"/>
        <w:ind w:left="708" w:firstLine="0"/>
        <w:jc w:val="left"/>
        <w:rPr>
          <w:rFonts w:cs="Arial"/>
          <w:b/>
          <w:szCs w:val="24"/>
          <w:lang w:eastAsia="zh-CN"/>
        </w:rPr>
      </w:pPr>
    </w:p>
    <w:p w:rsidR="0050140A" w:rsidRPr="005F41E3" w:rsidRDefault="0050140A" w:rsidP="0050140A">
      <w:pPr>
        <w:spacing w:line="240" w:lineRule="auto"/>
        <w:ind w:left="708" w:firstLine="0"/>
        <w:jc w:val="left"/>
        <w:rPr>
          <w:rFonts w:cs="Arial"/>
          <w:b/>
          <w:szCs w:val="24"/>
          <w:lang w:eastAsia="zh-CN"/>
        </w:rPr>
      </w:pPr>
    </w:p>
    <w:p w:rsidR="0050140A" w:rsidRPr="005F41E3" w:rsidRDefault="0050140A" w:rsidP="0050140A">
      <w:pPr>
        <w:spacing w:line="240" w:lineRule="auto"/>
        <w:ind w:left="708" w:firstLine="0"/>
        <w:jc w:val="left"/>
        <w:rPr>
          <w:rFonts w:cs="Arial"/>
          <w:b/>
          <w:szCs w:val="24"/>
          <w:lang w:eastAsia="zh-CN"/>
        </w:rPr>
      </w:pPr>
    </w:p>
    <w:p w:rsidR="0050140A" w:rsidRPr="005F41E3" w:rsidRDefault="0050140A" w:rsidP="003447F4">
      <w:pPr>
        <w:ind w:firstLine="0"/>
        <w:rPr>
          <w:rFonts w:cs="Arial"/>
          <w:szCs w:val="24"/>
        </w:rPr>
      </w:pPr>
    </w:p>
    <w:p w:rsidR="0050140A" w:rsidRPr="005F41E3" w:rsidRDefault="0050140A" w:rsidP="003447F4">
      <w:pPr>
        <w:ind w:firstLine="0"/>
        <w:rPr>
          <w:rFonts w:cs="Arial"/>
          <w:szCs w:val="24"/>
        </w:rPr>
      </w:pPr>
    </w:p>
    <w:p w:rsidR="002F68CD" w:rsidRPr="005F41E3" w:rsidRDefault="002F68CD" w:rsidP="003447F4">
      <w:pPr>
        <w:ind w:firstLine="0"/>
        <w:rPr>
          <w:rFonts w:cs="Arial"/>
          <w:szCs w:val="24"/>
        </w:rPr>
      </w:pPr>
    </w:p>
    <w:p w:rsidR="002F68CD" w:rsidRPr="005F41E3" w:rsidRDefault="002F68CD" w:rsidP="003447F4">
      <w:pPr>
        <w:ind w:firstLine="0"/>
        <w:rPr>
          <w:rFonts w:cs="Arial"/>
          <w:szCs w:val="24"/>
        </w:rPr>
      </w:pPr>
    </w:p>
    <w:p w:rsidR="0050140A" w:rsidRPr="005F41E3" w:rsidRDefault="00456D42" w:rsidP="0050140A">
      <w:pPr>
        <w:spacing w:line="240" w:lineRule="auto"/>
        <w:ind w:left="708" w:firstLine="0"/>
        <w:jc w:val="left"/>
        <w:rPr>
          <w:rFonts w:cs="Arial"/>
          <w:szCs w:val="24"/>
          <w:lang w:eastAsia="zh-CN"/>
        </w:rPr>
      </w:pPr>
      <w:r w:rsidRPr="005F41E3">
        <w:rPr>
          <w:rFonts w:cs="Arial"/>
          <w:szCs w:val="24"/>
          <w:lang w:eastAsia="zh-CN"/>
        </w:rPr>
        <w:t xml:space="preserve">3.2.6 </w:t>
      </w:r>
      <w:r w:rsidR="0050140A" w:rsidRPr="005F41E3">
        <w:rPr>
          <w:rFonts w:cs="Arial"/>
          <w:szCs w:val="24"/>
          <w:lang w:eastAsia="zh-CN"/>
        </w:rPr>
        <w:t>Matriz de Rastreabilidade entre Requisitos Funcion</w:t>
      </w:r>
      <w:r w:rsidRPr="005F41E3">
        <w:rPr>
          <w:rFonts w:cs="Arial"/>
          <w:szCs w:val="24"/>
          <w:lang w:eastAsia="zh-CN"/>
        </w:rPr>
        <w:t>ais e Requisitos Não Funcionais</w:t>
      </w:r>
    </w:p>
    <w:p w:rsidR="0050140A" w:rsidRPr="005F41E3" w:rsidRDefault="0050140A" w:rsidP="0050140A">
      <w:pPr>
        <w:spacing w:line="240" w:lineRule="auto"/>
        <w:ind w:firstLine="0"/>
        <w:jc w:val="left"/>
        <w:rPr>
          <w:rFonts w:cs="Arial"/>
          <w:b/>
          <w:szCs w:val="24"/>
          <w:lang w:eastAsia="zh-CN"/>
        </w:rPr>
      </w:pPr>
    </w:p>
    <w:tbl>
      <w:tblPr>
        <w:tblpPr w:leftFromText="141" w:rightFromText="141" w:vertAnchor="text" w:horzAnchor="margin" w:tblpXSpec="center" w:tblpY="185"/>
        <w:tblW w:w="8783" w:type="dxa"/>
        <w:tblLayout w:type="fixed"/>
        <w:tblLook w:val="0000" w:firstRow="0" w:lastRow="0" w:firstColumn="0" w:lastColumn="0" w:noHBand="0" w:noVBand="0"/>
      </w:tblPr>
      <w:tblGrid>
        <w:gridCol w:w="1763"/>
        <w:gridCol w:w="773"/>
        <w:gridCol w:w="772"/>
        <w:gridCol w:w="825"/>
        <w:gridCol w:w="775"/>
        <w:gridCol w:w="775"/>
        <w:gridCol w:w="775"/>
        <w:gridCol w:w="775"/>
        <w:gridCol w:w="775"/>
        <w:gridCol w:w="775"/>
      </w:tblGrid>
      <w:tr w:rsidR="0050140A" w:rsidRPr="005F41E3" w:rsidTr="00F37779">
        <w:trPr>
          <w:trHeight w:val="224"/>
        </w:trPr>
        <w:tc>
          <w:tcPr>
            <w:tcW w:w="1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0140A" w:rsidRPr="005F41E3" w:rsidRDefault="0050140A" w:rsidP="00F37779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0140A" w:rsidRPr="005F41E3" w:rsidRDefault="0050140A" w:rsidP="0050140A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Cs w:val="24"/>
                <w:lang w:eastAsia="zh-CN"/>
              </w:rPr>
              <w:t>RN</w:t>
            </w:r>
            <w:r w:rsidR="00B62886">
              <w:rPr>
                <w:rFonts w:cs="Arial"/>
                <w:szCs w:val="24"/>
                <w:lang w:eastAsia="zh-CN"/>
              </w:rPr>
              <w:t>F</w:t>
            </w:r>
            <w:r w:rsidRPr="005F41E3">
              <w:rPr>
                <w:rFonts w:cs="Arial"/>
                <w:szCs w:val="24"/>
                <w:lang w:eastAsia="zh-CN"/>
              </w:rPr>
              <w:t>01</w:t>
            </w:r>
          </w:p>
        </w:tc>
        <w:tc>
          <w:tcPr>
            <w:tcW w:w="7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0140A" w:rsidRPr="005F41E3" w:rsidRDefault="0050140A" w:rsidP="0050140A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Cs w:val="24"/>
                <w:lang w:eastAsia="zh-CN"/>
              </w:rPr>
              <w:t>RN</w:t>
            </w:r>
            <w:r w:rsidR="00B62886">
              <w:rPr>
                <w:rFonts w:cs="Arial"/>
                <w:szCs w:val="24"/>
                <w:lang w:eastAsia="zh-CN"/>
              </w:rPr>
              <w:t>F</w:t>
            </w:r>
            <w:r w:rsidRPr="005F41E3">
              <w:rPr>
                <w:rFonts w:cs="Arial"/>
                <w:szCs w:val="24"/>
                <w:lang w:eastAsia="zh-CN"/>
              </w:rPr>
              <w:t>02</w:t>
            </w:r>
          </w:p>
        </w:tc>
        <w:tc>
          <w:tcPr>
            <w:tcW w:w="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0140A" w:rsidRPr="005F41E3" w:rsidRDefault="0050140A" w:rsidP="0050140A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Cs w:val="24"/>
                <w:lang w:eastAsia="zh-CN"/>
              </w:rPr>
              <w:t>RN</w:t>
            </w:r>
            <w:r w:rsidR="00B62886">
              <w:rPr>
                <w:rFonts w:cs="Arial"/>
                <w:szCs w:val="24"/>
                <w:lang w:eastAsia="zh-CN"/>
              </w:rPr>
              <w:t>F</w:t>
            </w:r>
            <w:r w:rsidRPr="005F41E3">
              <w:rPr>
                <w:rFonts w:cs="Arial"/>
                <w:szCs w:val="24"/>
                <w:lang w:eastAsia="zh-CN"/>
              </w:rPr>
              <w:t>03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0140A" w:rsidRPr="005F41E3" w:rsidRDefault="0050140A" w:rsidP="0050140A">
            <w:pPr>
              <w:snapToGrid w:val="0"/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Cs w:val="24"/>
                <w:lang w:eastAsia="zh-CN"/>
              </w:rPr>
              <w:t>RN</w:t>
            </w:r>
            <w:r w:rsidR="00B62886">
              <w:rPr>
                <w:rFonts w:cs="Arial"/>
                <w:szCs w:val="24"/>
                <w:lang w:eastAsia="zh-CN"/>
              </w:rPr>
              <w:t>F</w:t>
            </w:r>
            <w:r w:rsidRPr="005F41E3">
              <w:rPr>
                <w:rFonts w:cs="Arial"/>
                <w:szCs w:val="24"/>
                <w:lang w:eastAsia="zh-CN"/>
              </w:rPr>
              <w:t>04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0140A" w:rsidRPr="005F41E3" w:rsidRDefault="0050140A" w:rsidP="0050140A">
            <w:pPr>
              <w:snapToGrid w:val="0"/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Cs w:val="24"/>
                <w:lang w:eastAsia="zh-CN"/>
              </w:rPr>
              <w:t>RN</w:t>
            </w:r>
            <w:r w:rsidR="00B62886">
              <w:rPr>
                <w:rFonts w:cs="Arial"/>
                <w:szCs w:val="24"/>
                <w:lang w:eastAsia="zh-CN"/>
              </w:rPr>
              <w:t>F</w:t>
            </w:r>
            <w:r w:rsidRPr="005F41E3">
              <w:rPr>
                <w:rFonts w:cs="Arial"/>
                <w:szCs w:val="24"/>
                <w:lang w:eastAsia="zh-CN"/>
              </w:rPr>
              <w:t>05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0140A" w:rsidRPr="005F41E3" w:rsidRDefault="0050140A" w:rsidP="0050140A">
            <w:pPr>
              <w:snapToGrid w:val="0"/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Cs w:val="24"/>
                <w:lang w:eastAsia="zh-CN"/>
              </w:rPr>
              <w:t>RN</w:t>
            </w:r>
            <w:r w:rsidR="00B62886">
              <w:rPr>
                <w:rFonts w:cs="Arial"/>
                <w:szCs w:val="24"/>
                <w:lang w:eastAsia="zh-CN"/>
              </w:rPr>
              <w:t>F</w:t>
            </w:r>
            <w:r w:rsidRPr="005F41E3">
              <w:rPr>
                <w:rFonts w:cs="Arial"/>
                <w:szCs w:val="24"/>
                <w:lang w:eastAsia="zh-CN"/>
              </w:rPr>
              <w:t>06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0140A" w:rsidRPr="005F41E3" w:rsidRDefault="0050140A" w:rsidP="0050140A">
            <w:pPr>
              <w:snapToGrid w:val="0"/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Cs w:val="24"/>
                <w:lang w:eastAsia="zh-CN"/>
              </w:rPr>
              <w:t>RN</w:t>
            </w:r>
            <w:r w:rsidR="00B62886">
              <w:rPr>
                <w:rFonts w:cs="Arial"/>
                <w:szCs w:val="24"/>
                <w:lang w:eastAsia="zh-CN"/>
              </w:rPr>
              <w:t>F</w:t>
            </w:r>
            <w:r w:rsidRPr="005F41E3">
              <w:rPr>
                <w:rFonts w:cs="Arial"/>
                <w:szCs w:val="24"/>
                <w:lang w:eastAsia="zh-CN"/>
              </w:rPr>
              <w:t>07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0140A" w:rsidRPr="005F41E3" w:rsidRDefault="0050140A" w:rsidP="0050140A">
            <w:pPr>
              <w:snapToGrid w:val="0"/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Cs w:val="24"/>
                <w:lang w:eastAsia="zh-CN"/>
              </w:rPr>
              <w:t>RN</w:t>
            </w:r>
            <w:r w:rsidR="00B62886">
              <w:rPr>
                <w:rFonts w:cs="Arial"/>
                <w:szCs w:val="24"/>
                <w:lang w:eastAsia="zh-CN"/>
              </w:rPr>
              <w:t>F</w:t>
            </w:r>
            <w:r w:rsidRPr="005F41E3">
              <w:rPr>
                <w:rFonts w:cs="Arial"/>
                <w:szCs w:val="24"/>
                <w:lang w:eastAsia="zh-CN"/>
              </w:rPr>
              <w:t>08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0140A" w:rsidRPr="005F41E3" w:rsidRDefault="0050140A" w:rsidP="0050140A">
            <w:pPr>
              <w:snapToGrid w:val="0"/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Cs w:val="24"/>
                <w:lang w:eastAsia="zh-CN"/>
              </w:rPr>
              <w:t>RN</w:t>
            </w:r>
            <w:r w:rsidR="00B62886">
              <w:rPr>
                <w:rFonts w:cs="Arial"/>
                <w:szCs w:val="24"/>
                <w:lang w:eastAsia="zh-CN"/>
              </w:rPr>
              <w:t>F</w:t>
            </w:r>
            <w:r w:rsidRPr="005F41E3">
              <w:rPr>
                <w:rFonts w:cs="Arial"/>
                <w:szCs w:val="24"/>
                <w:lang w:eastAsia="zh-CN"/>
              </w:rPr>
              <w:t>09</w:t>
            </w:r>
          </w:p>
        </w:tc>
      </w:tr>
      <w:tr w:rsidR="0050140A" w:rsidRPr="005F41E3" w:rsidTr="00F37779">
        <w:trPr>
          <w:trHeight w:val="224"/>
        </w:trPr>
        <w:tc>
          <w:tcPr>
            <w:tcW w:w="1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0140A" w:rsidRPr="005F41E3" w:rsidRDefault="0050140A" w:rsidP="0050140A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Cs w:val="24"/>
                <w:lang w:eastAsia="zh-CN"/>
              </w:rPr>
              <w:t>RF001</w:t>
            </w:r>
          </w:p>
        </w:tc>
        <w:tc>
          <w:tcPr>
            <w:tcW w:w="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0140A" w:rsidRPr="005F41E3" w:rsidRDefault="0050140A" w:rsidP="0050140A">
            <w:pPr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Cs w:val="24"/>
                <w:lang w:eastAsia="zh-CN"/>
              </w:rPr>
              <w:t>X</w:t>
            </w:r>
          </w:p>
        </w:tc>
        <w:tc>
          <w:tcPr>
            <w:tcW w:w="7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0140A" w:rsidRPr="005F41E3" w:rsidRDefault="0050140A" w:rsidP="0050140A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Cs w:val="24"/>
                <w:lang w:eastAsia="zh-CN"/>
              </w:rPr>
              <w:t>X</w:t>
            </w:r>
          </w:p>
        </w:tc>
        <w:tc>
          <w:tcPr>
            <w:tcW w:w="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0140A" w:rsidRPr="005F41E3" w:rsidRDefault="0050140A" w:rsidP="0050140A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0140A" w:rsidRPr="005F41E3" w:rsidRDefault="0050140A" w:rsidP="0050140A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Cs w:val="24"/>
                <w:lang w:eastAsia="zh-CN"/>
              </w:rPr>
              <w:t>X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0140A" w:rsidRPr="005F41E3" w:rsidRDefault="0050140A" w:rsidP="0050140A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0140A" w:rsidRPr="005F41E3" w:rsidRDefault="0050140A" w:rsidP="0050140A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0140A" w:rsidRPr="005F41E3" w:rsidRDefault="0050140A" w:rsidP="0050140A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0140A" w:rsidRPr="005F41E3" w:rsidRDefault="0050140A" w:rsidP="0050140A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0140A" w:rsidRPr="005F41E3" w:rsidRDefault="0050140A" w:rsidP="0050140A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</w:tr>
      <w:tr w:rsidR="0050140A" w:rsidRPr="005F41E3" w:rsidTr="00F37779">
        <w:trPr>
          <w:trHeight w:val="224"/>
        </w:trPr>
        <w:tc>
          <w:tcPr>
            <w:tcW w:w="1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0140A" w:rsidRPr="005F41E3" w:rsidRDefault="0050140A" w:rsidP="0050140A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Cs w:val="24"/>
                <w:lang w:eastAsia="zh-CN"/>
              </w:rPr>
              <w:t>RF002</w:t>
            </w:r>
          </w:p>
        </w:tc>
        <w:tc>
          <w:tcPr>
            <w:tcW w:w="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0140A" w:rsidRPr="005F41E3" w:rsidRDefault="0050140A" w:rsidP="0050140A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Cs w:val="24"/>
                <w:lang w:eastAsia="zh-CN"/>
              </w:rPr>
              <w:t>X</w:t>
            </w:r>
          </w:p>
        </w:tc>
        <w:tc>
          <w:tcPr>
            <w:tcW w:w="7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0140A" w:rsidRPr="005F41E3" w:rsidRDefault="0050140A" w:rsidP="0050140A">
            <w:pPr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Cs w:val="24"/>
                <w:lang w:eastAsia="zh-CN"/>
              </w:rPr>
              <w:t>X</w:t>
            </w:r>
          </w:p>
        </w:tc>
        <w:tc>
          <w:tcPr>
            <w:tcW w:w="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0140A" w:rsidRPr="005F41E3" w:rsidRDefault="0050140A" w:rsidP="0050140A">
            <w:pPr>
              <w:tabs>
                <w:tab w:val="left" w:pos="735"/>
              </w:tabs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0140A" w:rsidRPr="005F41E3" w:rsidRDefault="0050140A" w:rsidP="0050140A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0140A" w:rsidRPr="005F41E3" w:rsidRDefault="0050140A" w:rsidP="0050140A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0140A" w:rsidRPr="005F41E3" w:rsidRDefault="0050140A" w:rsidP="0050140A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0140A" w:rsidRPr="005F41E3" w:rsidRDefault="0050140A" w:rsidP="0050140A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0140A" w:rsidRPr="005F41E3" w:rsidRDefault="0050140A" w:rsidP="0050140A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0140A" w:rsidRPr="005F41E3" w:rsidRDefault="0050140A" w:rsidP="0050140A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</w:tr>
      <w:tr w:rsidR="0050140A" w:rsidRPr="005F41E3" w:rsidTr="00F37779">
        <w:trPr>
          <w:trHeight w:val="224"/>
        </w:trPr>
        <w:tc>
          <w:tcPr>
            <w:tcW w:w="1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0140A" w:rsidRPr="005F41E3" w:rsidRDefault="0050140A" w:rsidP="0050140A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Cs w:val="24"/>
                <w:lang w:eastAsia="zh-CN"/>
              </w:rPr>
              <w:t>RF003</w:t>
            </w:r>
          </w:p>
        </w:tc>
        <w:tc>
          <w:tcPr>
            <w:tcW w:w="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0140A" w:rsidRPr="005F41E3" w:rsidRDefault="0050140A" w:rsidP="0050140A">
            <w:pPr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Cs w:val="24"/>
                <w:lang w:eastAsia="zh-CN"/>
              </w:rPr>
              <w:t>X</w:t>
            </w:r>
          </w:p>
        </w:tc>
        <w:tc>
          <w:tcPr>
            <w:tcW w:w="7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0140A" w:rsidRPr="005F41E3" w:rsidRDefault="0050140A" w:rsidP="0050140A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Cs w:val="24"/>
                <w:lang w:eastAsia="zh-CN"/>
              </w:rPr>
              <w:t>X</w:t>
            </w:r>
          </w:p>
        </w:tc>
        <w:tc>
          <w:tcPr>
            <w:tcW w:w="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0140A" w:rsidRPr="005F41E3" w:rsidRDefault="0050140A" w:rsidP="0050140A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0140A" w:rsidRPr="005F41E3" w:rsidRDefault="0050140A" w:rsidP="0050140A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0140A" w:rsidRPr="005F41E3" w:rsidRDefault="0050140A" w:rsidP="0050140A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0140A" w:rsidRPr="005F41E3" w:rsidRDefault="0050140A" w:rsidP="0050140A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0140A" w:rsidRPr="005F41E3" w:rsidRDefault="0050140A" w:rsidP="0050140A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0140A" w:rsidRPr="005F41E3" w:rsidRDefault="0050140A" w:rsidP="0050140A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0140A" w:rsidRPr="005F41E3" w:rsidRDefault="0050140A" w:rsidP="0050140A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</w:tr>
      <w:tr w:rsidR="0050140A" w:rsidRPr="005F41E3" w:rsidTr="00F37779">
        <w:trPr>
          <w:trHeight w:val="224"/>
        </w:trPr>
        <w:tc>
          <w:tcPr>
            <w:tcW w:w="1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0140A" w:rsidRPr="005F41E3" w:rsidRDefault="0050140A" w:rsidP="0050140A">
            <w:pPr>
              <w:snapToGrid w:val="0"/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Cs w:val="24"/>
                <w:lang w:eastAsia="zh-CN"/>
              </w:rPr>
              <w:t>RF004</w:t>
            </w:r>
          </w:p>
        </w:tc>
        <w:tc>
          <w:tcPr>
            <w:tcW w:w="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0140A" w:rsidRPr="005F41E3" w:rsidRDefault="0050140A" w:rsidP="0050140A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Cs w:val="24"/>
                <w:lang w:eastAsia="zh-CN"/>
              </w:rPr>
              <w:t>X</w:t>
            </w:r>
          </w:p>
        </w:tc>
        <w:tc>
          <w:tcPr>
            <w:tcW w:w="7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0140A" w:rsidRPr="005F41E3" w:rsidRDefault="0050140A" w:rsidP="0050140A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Cs w:val="24"/>
                <w:lang w:eastAsia="zh-CN"/>
              </w:rPr>
              <w:t>X</w:t>
            </w:r>
          </w:p>
        </w:tc>
        <w:tc>
          <w:tcPr>
            <w:tcW w:w="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0140A" w:rsidRPr="005F41E3" w:rsidRDefault="0050140A" w:rsidP="0050140A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0140A" w:rsidRPr="005F41E3" w:rsidRDefault="0050140A" w:rsidP="0050140A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Cs w:val="24"/>
                <w:lang w:eastAsia="zh-CN"/>
              </w:rPr>
              <w:t>X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0140A" w:rsidRPr="005F41E3" w:rsidRDefault="0050140A" w:rsidP="0050140A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0140A" w:rsidRPr="005F41E3" w:rsidRDefault="0050140A" w:rsidP="0050140A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0140A" w:rsidRPr="005F41E3" w:rsidRDefault="0050140A" w:rsidP="0050140A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0140A" w:rsidRPr="005F41E3" w:rsidRDefault="0050140A" w:rsidP="0050140A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0140A" w:rsidRPr="005F41E3" w:rsidRDefault="0050140A" w:rsidP="0050140A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</w:tr>
      <w:tr w:rsidR="0050140A" w:rsidRPr="005F41E3" w:rsidTr="00F37779">
        <w:trPr>
          <w:trHeight w:val="224"/>
        </w:trPr>
        <w:tc>
          <w:tcPr>
            <w:tcW w:w="1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0140A" w:rsidRPr="005F41E3" w:rsidRDefault="0050140A" w:rsidP="0050140A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Cs w:val="24"/>
                <w:lang w:eastAsia="zh-CN"/>
              </w:rPr>
              <w:t>RF005</w:t>
            </w:r>
          </w:p>
        </w:tc>
        <w:tc>
          <w:tcPr>
            <w:tcW w:w="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0140A" w:rsidRPr="005F41E3" w:rsidRDefault="0050140A" w:rsidP="0050140A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Cs w:val="24"/>
                <w:lang w:eastAsia="zh-CN"/>
              </w:rPr>
              <w:t>X</w:t>
            </w:r>
          </w:p>
        </w:tc>
        <w:tc>
          <w:tcPr>
            <w:tcW w:w="7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0140A" w:rsidRPr="005F41E3" w:rsidRDefault="0050140A" w:rsidP="0050140A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Cs w:val="24"/>
                <w:lang w:eastAsia="zh-CN"/>
              </w:rPr>
              <w:t>X</w:t>
            </w:r>
          </w:p>
        </w:tc>
        <w:tc>
          <w:tcPr>
            <w:tcW w:w="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0140A" w:rsidRPr="005F41E3" w:rsidRDefault="0050140A" w:rsidP="0050140A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0140A" w:rsidRPr="005F41E3" w:rsidRDefault="0050140A" w:rsidP="0050140A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Cs w:val="24"/>
                <w:lang w:eastAsia="zh-CN"/>
              </w:rPr>
              <w:t>X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0140A" w:rsidRPr="005F41E3" w:rsidRDefault="0050140A" w:rsidP="0050140A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0140A" w:rsidRPr="005F41E3" w:rsidRDefault="0050140A" w:rsidP="0050140A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0140A" w:rsidRPr="005F41E3" w:rsidRDefault="0050140A" w:rsidP="0050140A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0140A" w:rsidRPr="005F41E3" w:rsidRDefault="0050140A" w:rsidP="0050140A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0140A" w:rsidRPr="005F41E3" w:rsidRDefault="0050140A" w:rsidP="0050140A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</w:tr>
      <w:tr w:rsidR="0050140A" w:rsidRPr="005F41E3" w:rsidTr="00F37779">
        <w:trPr>
          <w:trHeight w:val="224"/>
        </w:trPr>
        <w:tc>
          <w:tcPr>
            <w:tcW w:w="1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0140A" w:rsidRPr="005F41E3" w:rsidRDefault="0050140A" w:rsidP="0050140A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Cs w:val="24"/>
                <w:lang w:eastAsia="zh-CN"/>
              </w:rPr>
              <w:t>RF006</w:t>
            </w:r>
          </w:p>
        </w:tc>
        <w:tc>
          <w:tcPr>
            <w:tcW w:w="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0140A" w:rsidRPr="005F41E3" w:rsidRDefault="0050140A" w:rsidP="0050140A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Cs w:val="24"/>
                <w:lang w:eastAsia="zh-CN"/>
              </w:rPr>
              <w:t>X</w:t>
            </w:r>
          </w:p>
        </w:tc>
        <w:tc>
          <w:tcPr>
            <w:tcW w:w="7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0140A" w:rsidRPr="005F41E3" w:rsidRDefault="0050140A" w:rsidP="0050140A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Cs w:val="24"/>
                <w:lang w:eastAsia="zh-CN"/>
              </w:rPr>
              <w:t>X</w:t>
            </w:r>
          </w:p>
        </w:tc>
        <w:tc>
          <w:tcPr>
            <w:tcW w:w="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0140A" w:rsidRPr="005F41E3" w:rsidRDefault="0050140A" w:rsidP="0050140A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0140A" w:rsidRPr="005F41E3" w:rsidRDefault="0050140A" w:rsidP="0050140A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Cs w:val="24"/>
                <w:lang w:eastAsia="zh-CN"/>
              </w:rPr>
              <w:t>X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0140A" w:rsidRPr="005F41E3" w:rsidRDefault="0050140A" w:rsidP="0050140A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0140A" w:rsidRPr="005F41E3" w:rsidRDefault="0050140A" w:rsidP="0050140A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0140A" w:rsidRPr="005F41E3" w:rsidRDefault="0050140A" w:rsidP="0050140A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0140A" w:rsidRPr="005F41E3" w:rsidRDefault="0050140A" w:rsidP="0050140A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0140A" w:rsidRPr="005F41E3" w:rsidRDefault="0050140A" w:rsidP="0050140A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</w:tr>
      <w:tr w:rsidR="0050140A" w:rsidRPr="005F41E3" w:rsidTr="00F37779">
        <w:trPr>
          <w:trHeight w:val="236"/>
        </w:trPr>
        <w:tc>
          <w:tcPr>
            <w:tcW w:w="1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0140A" w:rsidRPr="005F41E3" w:rsidRDefault="0050140A" w:rsidP="0050140A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Cs w:val="24"/>
                <w:lang w:eastAsia="zh-CN"/>
              </w:rPr>
              <w:t>RF007</w:t>
            </w:r>
          </w:p>
        </w:tc>
        <w:tc>
          <w:tcPr>
            <w:tcW w:w="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0140A" w:rsidRPr="005F41E3" w:rsidRDefault="0050140A" w:rsidP="0050140A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Cs w:val="24"/>
                <w:lang w:eastAsia="zh-CN"/>
              </w:rPr>
              <w:t>X</w:t>
            </w:r>
          </w:p>
        </w:tc>
        <w:tc>
          <w:tcPr>
            <w:tcW w:w="7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0140A" w:rsidRPr="005F41E3" w:rsidRDefault="0050140A" w:rsidP="0050140A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Cs w:val="24"/>
                <w:lang w:eastAsia="zh-CN"/>
              </w:rPr>
              <w:t>X</w:t>
            </w:r>
          </w:p>
        </w:tc>
        <w:tc>
          <w:tcPr>
            <w:tcW w:w="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0140A" w:rsidRPr="005F41E3" w:rsidRDefault="0050140A" w:rsidP="0050140A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Cs w:val="24"/>
                <w:lang w:eastAsia="zh-CN"/>
              </w:rPr>
              <w:t>X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0140A" w:rsidRPr="005F41E3" w:rsidRDefault="0050140A" w:rsidP="0050140A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0140A" w:rsidRPr="005F41E3" w:rsidRDefault="0050140A" w:rsidP="0050140A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Cs w:val="24"/>
                <w:lang w:eastAsia="zh-CN"/>
              </w:rPr>
              <w:t>X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0140A" w:rsidRPr="005F41E3" w:rsidRDefault="0050140A" w:rsidP="0050140A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Cs w:val="24"/>
                <w:lang w:eastAsia="zh-CN"/>
              </w:rPr>
              <w:t>X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0140A" w:rsidRPr="005F41E3" w:rsidRDefault="0050140A" w:rsidP="0050140A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Cs w:val="24"/>
                <w:lang w:eastAsia="zh-CN"/>
              </w:rPr>
              <w:t>X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0140A" w:rsidRPr="005F41E3" w:rsidRDefault="0050140A" w:rsidP="0050140A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0140A" w:rsidRPr="005F41E3" w:rsidRDefault="0050140A" w:rsidP="0050140A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</w:tr>
      <w:tr w:rsidR="0050140A" w:rsidRPr="005F41E3" w:rsidTr="00F37779">
        <w:trPr>
          <w:trHeight w:val="224"/>
        </w:trPr>
        <w:tc>
          <w:tcPr>
            <w:tcW w:w="1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0140A" w:rsidRPr="005F41E3" w:rsidRDefault="0050140A" w:rsidP="0050140A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Cs w:val="24"/>
                <w:lang w:eastAsia="zh-CN"/>
              </w:rPr>
              <w:t>RF008</w:t>
            </w:r>
          </w:p>
        </w:tc>
        <w:tc>
          <w:tcPr>
            <w:tcW w:w="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0140A" w:rsidRPr="005F41E3" w:rsidRDefault="0050140A" w:rsidP="0050140A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Cs w:val="24"/>
                <w:lang w:eastAsia="zh-CN"/>
              </w:rPr>
              <w:t>X</w:t>
            </w:r>
          </w:p>
        </w:tc>
        <w:tc>
          <w:tcPr>
            <w:tcW w:w="7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0140A" w:rsidRPr="005F41E3" w:rsidRDefault="0050140A" w:rsidP="0050140A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Cs w:val="24"/>
                <w:lang w:eastAsia="zh-CN"/>
              </w:rPr>
              <w:t>X</w:t>
            </w:r>
          </w:p>
        </w:tc>
        <w:tc>
          <w:tcPr>
            <w:tcW w:w="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0140A" w:rsidRPr="005F41E3" w:rsidRDefault="0050140A" w:rsidP="0050140A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0140A" w:rsidRPr="005F41E3" w:rsidRDefault="0050140A" w:rsidP="0050140A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Cs w:val="24"/>
                <w:lang w:eastAsia="zh-CN"/>
              </w:rPr>
              <w:t>X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0140A" w:rsidRPr="005F41E3" w:rsidRDefault="0050140A" w:rsidP="0050140A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0140A" w:rsidRPr="005F41E3" w:rsidRDefault="0050140A" w:rsidP="0050140A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0140A" w:rsidRPr="005F41E3" w:rsidRDefault="0050140A" w:rsidP="0050140A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0140A" w:rsidRPr="005F41E3" w:rsidRDefault="0050140A" w:rsidP="0050140A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0140A" w:rsidRPr="005F41E3" w:rsidRDefault="0050140A" w:rsidP="0050140A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</w:tr>
      <w:tr w:rsidR="0050140A" w:rsidRPr="005F41E3" w:rsidTr="00F37779">
        <w:trPr>
          <w:trHeight w:val="224"/>
        </w:trPr>
        <w:tc>
          <w:tcPr>
            <w:tcW w:w="1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0140A" w:rsidRPr="005F41E3" w:rsidRDefault="0050140A" w:rsidP="0050140A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Cs w:val="24"/>
                <w:lang w:eastAsia="zh-CN"/>
              </w:rPr>
              <w:t>RF009</w:t>
            </w:r>
          </w:p>
        </w:tc>
        <w:tc>
          <w:tcPr>
            <w:tcW w:w="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0140A" w:rsidRPr="005F41E3" w:rsidRDefault="0050140A" w:rsidP="0050140A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Cs w:val="24"/>
                <w:lang w:eastAsia="zh-CN"/>
              </w:rPr>
              <w:t>X</w:t>
            </w:r>
          </w:p>
        </w:tc>
        <w:tc>
          <w:tcPr>
            <w:tcW w:w="7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0140A" w:rsidRPr="005F41E3" w:rsidRDefault="0050140A" w:rsidP="0050140A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Cs w:val="24"/>
                <w:lang w:eastAsia="zh-CN"/>
              </w:rPr>
              <w:t>X</w:t>
            </w:r>
          </w:p>
        </w:tc>
        <w:tc>
          <w:tcPr>
            <w:tcW w:w="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0140A" w:rsidRPr="005F41E3" w:rsidRDefault="0050140A" w:rsidP="0050140A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0140A" w:rsidRPr="005F41E3" w:rsidRDefault="0050140A" w:rsidP="0050140A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Cs w:val="24"/>
                <w:lang w:eastAsia="zh-CN"/>
              </w:rPr>
              <w:t>X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0140A" w:rsidRPr="005F41E3" w:rsidRDefault="0050140A" w:rsidP="0050140A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0140A" w:rsidRPr="005F41E3" w:rsidRDefault="0050140A" w:rsidP="0050140A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0140A" w:rsidRPr="005F41E3" w:rsidRDefault="0050140A" w:rsidP="0050140A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0140A" w:rsidRPr="005F41E3" w:rsidRDefault="0050140A" w:rsidP="0050140A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0140A" w:rsidRPr="005F41E3" w:rsidRDefault="0050140A" w:rsidP="0050140A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</w:tr>
      <w:tr w:rsidR="0050140A" w:rsidRPr="005F41E3" w:rsidTr="00F37779">
        <w:trPr>
          <w:trHeight w:val="224"/>
        </w:trPr>
        <w:tc>
          <w:tcPr>
            <w:tcW w:w="1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0140A" w:rsidRPr="005F41E3" w:rsidRDefault="0050140A" w:rsidP="0050140A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Cs w:val="24"/>
                <w:lang w:eastAsia="zh-CN"/>
              </w:rPr>
              <w:t>RF010</w:t>
            </w:r>
          </w:p>
        </w:tc>
        <w:tc>
          <w:tcPr>
            <w:tcW w:w="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0140A" w:rsidRPr="005F41E3" w:rsidRDefault="0050140A" w:rsidP="0050140A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Cs w:val="24"/>
                <w:lang w:eastAsia="zh-CN"/>
              </w:rPr>
              <w:t>X</w:t>
            </w:r>
          </w:p>
        </w:tc>
        <w:tc>
          <w:tcPr>
            <w:tcW w:w="7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0140A" w:rsidRPr="005F41E3" w:rsidRDefault="0050140A" w:rsidP="0050140A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Cs w:val="24"/>
                <w:lang w:eastAsia="zh-CN"/>
              </w:rPr>
              <w:t>X</w:t>
            </w:r>
          </w:p>
        </w:tc>
        <w:tc>
          <w:tcPr>
            <w:tcW w:w="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0140A" w:rsidRPr="005F41E3" w:rsidRDefault="0050140A" w:rsidP="0050140A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0140A" w:rsidRPr="005F41E3" w:rsidRDefault="0050140A" w:rsidP="0050140A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Cs w:val="24"/>
                <w:lang w:eastAsia="zh-CN"/>
              </w:rPr>
              <w:t>X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0140A" w:rsidRPr="005F41E3" w:rsidRDefault="0050140A" w:rsidP="0050140A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0140A" w:rsidRPr="005F41E3" w:rsidRDefault="0050140A" w:rsidP="0050140A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0140A" w:rsidRPr="005F41E3" w:rsidRDefault="0050140A" w:rsidP="0050140A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0140A" w:rsidRPr="005F41E3" w:rsidRDefault="0050140A" w:rsidP="0050140A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0140A" w:rsidRPr="005F41E3" w:rsidRDefault="0050140A" w:rsidP="0050140A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</w:tr>
      <w:tr w:rsidR="0050140A" w:rsidRPr="005F41E3" w:rsidTr="00F37779">
        <w:trPr>
          <w:trHeight w:val="224"/>
        </w:trPr>
        <w:tc>
          <w:tcPr>
            <w:tcW w:w="1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0140A" w:rsidRPr="005F41E3" w:rsidRDefault="0050140A" w:rsidP="0050140A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Cs w:val="24"/>
                <w:lang w:eastAsia="zh-CN"/>
              </w:rPr>
              <w:t>RF011</w:t>
            </w:r>
          </w:p>
        </w:tc>
        <w:tc>
          <w:tcPr>
            <w:tcW w:w="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0140A" w:rsidRPr="005F41E3" w:rsidRDefault="0050140A" w:rsidP="0050140A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Cs w:val="24"/>
                <w:lang w:eastAsia="zh-CN"/>
              </w:rPr>
              <w:t>X</w:t>
            </w:r>
          </w:p>
        </w:tc>
        <w:tc>
          <w:tcPr>
            <w:tcW w:w="7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0140A" w:rsidRPr="005F41E3" w:rsidRDefault="0050140A" w:rsidP="0050140A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Cs w:val="24"/>
                <w:lang w:eastAsia="zh-CN"/>
              </w:rPr>
              <w:t>X</w:t>
            </w:r>
          </w:p>
        </w:tc>
        <w:tc>
          <w:tcPr>
            <w:tcW w:w="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0140A" w:rsidRPr="005F41E3" w:rsidRDefault="0050140A" w:rsidP="0050140A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0140A" w:rsidRPr="005F41E3" w:rsidRDefault="0050140A" w:rsidP="0050140A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Cs w:val="24"/>
                <w:lang w:eastAsia="zh-CN"/>
              </w:rPr>
              <w:t>X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0140A" w:rsidRPr="005F41E3" w:rsidRDefault="0050140A" w:rsidP="0050140A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0140A" w:rsidRPr="005F41E3" w:rsidRDefault="0050140A" w:rsidP="0050140A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0140A" w:rsidRPr="005F41E3" w:rsidRDefault="0050140A" w:rsidP="0050140A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0140A" w:rsidRPr="005F41E3" w:rsidRDefault="0050140A" w:rsidP="0050140A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0140A" w:rsidRPr="005F41E3" w:rsidRDefault="0050140A" w:rsidP="0050140A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</w:tr>
      <w:tr w:rsidR="0050140A" w:rsidRPr="005F41E3" w:rsidTr="00F37779">
        <w:trPr>
          <w:trHeight w:val="224"/>
        </w:trPr>
        <w:tc>
          <w:tcPr>
            <w:tcW w:w="1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0140A" w:rsidRPr="005F41E3" w:rsidRDefault="0050140A" w:rsidP="0050140A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Cs w:val="24"/>
                <w:lang w:eastAsia="zh-CN"/>
              </w:rPr>
              <w:t>RF012</w:t>
            </w:r>
          </w:p>
        </w:tc>
        <w:tc>
          <w:tcPr>
            <w:tcW w:w="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0140A" w:rsidRPr="005F41E3" w:rsidRDefault="0050140A" w:rsidP="0050140A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Cs w:val="24"/>
                <w:lang w:eastAsia="zh-CN"/>
              </w:rPr>
              <w:t>X</w:t>
            </w:r>
          </w:p>
        </w:tc>
        <w:tc>
          <w:tcPr>
            <w:tcW w:w="7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0140A" w:rsidRPr="005F41E3" w:rsidRDefault="0050140A" w:rsidP="0050140A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Cs w:val="24"/>
                <w:lang w:eastAsia="zh-CN"/>
              </w:rPr>
              <w:t>X</w:t>
            </w:r>
          </w:p>
        </w:tc>
        <w:tc>
          <w:tcPr>
            <w:tcW w:w="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0140A" w:rsidRPr="005F41E3" w:rsidRDefault="0050140A" w:rsidP="0050140A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Cs w:val="24"/>
                <w:lang w:eastAsia="zh-CN"/>
              </w:rPr>
              <w:t>X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0140A" w:rsidRPr="005F41E3" w:rsidRDefault="0050140A" w:rsidP="0050140A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Cs w:val="24"/>
                <w:lang w:eastAsia="zh-CN"/>
              </w:rPr>
              <w:t>X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0140A" w:rsidRPr="005F41E3" w:rsidRDefault="0050140A" w:rsidP="0050140A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0140A" w:rsidRPr="005F41E3" w:rsidRDefault="0050140A" w:rsidP="0050140A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0140A" w:rsidRPr="005F41E3" w:rsidRDefault="0050140A" w:rsidP="0050140A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0140A" w:rsidRPr="005F41E3" w:rsidRDefault="0050140A" w:rsidP="0050140A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0140A" w:rsidRPr="005F41E3" w:rsidRDefault="0050140A" w:rsidP="0050140A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</w:tr>
      <w:tr w:rsidR="0050140A" w:rsidRPr="005F41E3" w:rsidTr="00F37779">
        <w:trPr>
          <w:trHeight w:val="224"/>
        </w:trPr>
        <w:tc>
          <w:tcPr>
            <w:tcW w:w="1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0140A" w:rsidRPr="005F41E3" w:rsidRDefault="0050140A" w:rsidP="0050140A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Cs w:val="24"/>
                <w:lang w:eastAsia="zh-CN"/>
              </w:rPr>
              <w:t>RF013</w:t>
            </w:r>
          </w:p>
        </w:tc>
        <w:tc>
          <w:tcPr>
            <w:tcW w:w="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0140A" w:rsidRPr="005F41E3" w:rsidRDefault="0050140A" w:rsidP="0050140A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Cs w:val="24"/>
                <w:lang w:eastAsia="zh-CN"/>
              </w:rPr>
              <w:t>X</w:t>
            </w:r>
          </w:p>
        </w:tc>
        <w:tc>
          <w:tcPr>
            <w:tcW w:w="7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0140A" w:rsidRPr="005F41E3" w:rsidRDefault="0050140A" w:rsidP="0050140A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Cs w:val="24"/>
                <w:lang w:eastAsia="zh-CN"/>
              </w:rPr>
              <w:t>X</w:t>
            </w:r>
          </w:p>
        </w:tc>
        <w:tc>
          <w:tcPr>
            <w:tcW w:w="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0140A" w:rsidRPr="005F41E3" w:rsidRDefault="0050140A" w:rsidP="0050140A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Cs w:val="24"/>
                <w:lang w:eastAsia="zh-CN"/>
              </w:rPr>
              <w:t>X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0140A" w:rsidRPr="005F41E3" w:rsidRDefault="0050140A" w:rsidP="0050140A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Cs w:val="24"/>
                <w:lang w:eastAsia="zh-CN"/>
              </w:rPr>
              <w:t>X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0140A" w:rsidRPr="005F41E3" w:rsidRDefault="0050140A" w:rsidP="0050140A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0140A" w:rsidRPr="005F41E3" w:rsidRDefault="0050140A" w:rsidP="0050140A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0140A" w:rsidRPr="005F41E3" w:rsidRDefault="0050140A" w:rsidP="0050140A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0140A" w:rsidRPr="005F41E3" w:rsidRDefault="0050140A" w:rsidP="0050140A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0140A" w:rsidRPr="005F41E3" w:rsidRDefault="0050140A" w:rsidP="0050140A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</w:tr>
      <w:tr w:rsidR="0050140A" w:rsidRPr="005F41E3" w:rsidTr="00F37779">
        <w:trPr>
          <w:trHeight w:val="224"/>
        </w:trPr>
        <w:tc>
          <w:tcPr>
            <w:tcW w:w="1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0140A" w:rsidRPr="005F41E3" w:rsidRDefault="0050140A" w:rsidP="0050140A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Cs w:val="24"/>
                <w:lang w:eastAsia="zh-CN"/>
              </w:rPr>
              <w:t>RF014</w:t>
            </w:r>
          </w:p>
        </w:tc>
        <w:tc>
          <w:tcPr>
            <w:tcW w:w="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0140A" w:rsidRPr="005F41E3" w:rsidRDefault="0050140A" w:rsidP="0050140A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Cs w:val="24"/>
                <w:lang w:eastAsia="zh-CN"/>
              </w:rPr>
              <w:t>X</w:t>
            </w:r>
          </w:p>
        </w:tc>
        <w:tc>
          <w:tcPr>
            <w:tcW w:w="7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0140A" w:rsidRPr="005F41E3" w:rsidRDefault="0050140A" w:rsidP="0050140A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Cs w:val="24"/>
                <w:lang w:eastAsia="zh-CN"/>
              </w:rPr>
              <w:t>X</w:t>
            </w:r>
          </w:p>
        </w:tc>
        <w:tc>
          <w:tcPr>
            <w:tcW w:w="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0140A" w:rsidRPr="005F41E3" w:rsidRDefault="0050140A" w:rsidP="0050140A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0140A" w:rsidRPr="005F41E3" w:rsidRDefault="0050140A" w:rsidP="0050140A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Cs w:val="24"/>
                <w:lang w:eastAsia="zh-CN"/>
              </w:rPr>
              <w:t>X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0140A" w:rsidRPr="005F41E3" w:rsidRDefault="0050140A" w:rsidP="0050140A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0140A" w:rsidRPr="005F41E3" w:rsidRDefault="0050140A" w:rsidP="0050140A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0140A" w:rsidRPr="005F41E3" w:rsidRDefault="0050140A" w:rsidP="0050140A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0140A" w:rsidRPr="005F41E3" w:rsidRDefault="0050140A" w:rsidP="0050140A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0140A" w:rsidRPr="005F41E3" w:rsidRDefault="0050140A" w:rsidP="0050140A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</w:tr>
      <w:tr w:rsidR="0050140A" w:rsidRPr="005F41E3" w:rsidTr="00F37779">
        <w:trPr>
          <w:trHeight w:val="224"/>
        </w:trPr>
        <w:tc>
          <w:tcPr>
            <w:tcW w:w="1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0140A" w:rsidRPr="005F41E3" w:rsidRDefault="0050140A" w:rsidP="0050140A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Cs w:val="24"/>
                <w:lang w:eastAsia="zh-CN"/>
              </w:rPr>
              <w:t>RF015</w:t>
            </w:r>
          </w:p>
        </w:tc>
        <w:tc>
          <w:tcPr>
            <w:tcW w:w="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0140A" w:rsidRPr="005F41E3" w:rsidRDefault="0050140A" w:rsidP="0050140A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Cs w:val="24"/>
                <w:lang w:eastAsia="zh-CN"/>
              </w:rPr>
              <w:t>X</w:t>
            </w:r>
          </w:p>
        </w:tc>
        <w:tc>
          <w:tcPr>
            <w:tcW w:w="7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0140A" w:rsidRPr="005F41E3" w:rsidRDefault="0050140A" w:rsidP="0050140A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Cs w:val="24"/>
                <w:lang w:eastAsia="zh-CN"/>
              </w:rPr>
              <w:t>X</w:t>
            </w:r>
          </w:p>
        </w:tc>
        <w:tc>
          <w:tcPr>
            <w:tcW w:w="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0140A" w:rsidRPr="005F41E3" w:rsidRDefault="0050140A" w:rsidP="0050140A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0140A" w:rsidRPr="005F41E3" w:rsidRDefault="0050140A" w:rsidP="0050140A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Cs w:val="24"/>
                <w:lang w:eastAsia="zh-CN"/>
              </w:rPr>
              <w:t>X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0140A" w:rsidRPr="005F41E3" w:rsidRDefault="0050140A" w:rsidP="0050140A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0140A" w:rsidRPr="005F41E3" w:rsidRDefault="0050140A" w:rsidP="0050140A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0140A" w:rsidRPr="005F41E3" w:rsidRDefault="0050140A" w:rsidP="0050140A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0140A" w:rsidRPr="005F41E3" w:rsidRDefault="0050140A" w:rsidP="0050140A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Cs w:val="24"/>
                <w:lang w:eastAsia="zh-CN"/>
              </w:rPr>
              <w:t>X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0140A" w:rsidRPr="005F41E3" w:rsidRDefault="0050140A" w:rsidP="0050140A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Cs w:val="24"/>
                <w:lang w:eastAsia="zh-CN"/>
              </w:rPr>
              <w:t>X</w:t>
            </w:r>
          </w:p>
        </w:tc>
      </w:tr>
      <w:tr w:rsidR="0050140A" w:rsidRPr="005F41E3" w:rsidTr="00F37779">
        <w:trPr>
          <w:trHeight w:val="224"/>
        </w:trPr>
        <w:tc>
          <w:tcPr>
            <w:tcW w:w="1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0140A" w:rsidRPr="005F41E3" w:rsidRDefault="0050140A" w:rsidP="0050140A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Cs w:val="24"/>
                <w:lang w:eastAsia="zh-CN"/>
              </w:rPr>
              <w:t>RF016</w:t>
            </w:r>
          </w:p>
        </w:tc>
        <w:tc>
          <w:tcPr>
            <w:tcW w:w="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0140A" w:rsidRPr="005F41E3" w:rsidRDefault="0050140A" w:rsidP="0050140A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Cs w:val="24"/>
                <w:lang w:eastAsia="zh-CN"/>
              </w:rPr>
              <w:t>X</w:t>
            </w:r>
          </w:p>
        </w:tc>
        <w:tc>
          <w:tcPr>
            <w:tcW w:w="7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0140A" w:rsidRPr="005F41E3" w:rsidRDefault="0050140A" w:rsidP="0050140A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Cs w:val="24"/>
                <w:lang w:eastAsia="zh-CN"/>
              </w:rPr>
              <w:t>X</w:t>
            </w:r>
          </w:p>
        </w:tc>
        <w:tc>
          <w:tcPr>
            <w:tcW w:w="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0140A" w:rsidRPr="005F41E3" w:rsidRDefault="0050140A" w:rsidP="0050140A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Cs w:val="24"/>
                <w:lang w:eastAsia="zh-CN"/>
              </w:rPr>
              <w:t>X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0140A" w:rsidRPr="005F41E3" w:rsidRDefault="0050140A" w:rsidP="0050140A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0140A" w:rsidRPr="005F41E3" w:rsidRDefault="0050140A" w:rsidP="0050140A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0140A" w:rsidRPr="005F41E3" w:rsidRDefault="0050140A" w:rsidP="0050140A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0140A" w:rsidRPr="005F41E3" w:rsidRDefault="0050140A" w:rsidP="0050140A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0140A" w:rsidRPr="005F41E3" w:rsidRDefault="0050140A" w:rsidP="0050140A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0140A" w:rsidRPr="005F41E3" w:rsidRDefault="0050140A" w:rsidP="0050140A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</w:tr>
      <w:tr w:rsidR="0050140A" w:rsidRPr="005F41E3" w:rsidTr="00F37779">
        <w:trPr>
          <w:trHeight w:val="224"/>
        </w:trPr>
        <w:tc>
          <w:tcPr>
            <w:tcW w:w="1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0140A" w:rsidRPr="005F41E3" w:rsidRDefault="0050140A" w:rsidP="0050140A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Cs w:val="24"/>
                <w:lang w:eastAsia="zh-CN"/>
              </w:rPr>
              <w:t>RF017</w:t>
            </w:r>
          </w:p>
        </w:tc>
        <w:tc>
          <w:tcPr>
            <w:tcW w:w="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0140A" w:rsidRPr="005F41E3" w:rsidRDefault="0050140A" w:rsidP="0050140A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Cs w:val="24"/>
                <w:lang w:eastAsia="zh-CN"/>
              </w:rPr>
              <w:t>X</w:t>
            </w:r>
          </w:p>
        </w:tc>
        <w:tc>
          <w:tcPr>
            <w:tcW w:w="7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0140A" w:rsidRPr="005F41E3" w:rsidRDefault="0050140A" w:rsidP="0050140A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Cs w:val="24"/>
                <w:lang w:eastAsia="zh-CN"/>
              </w:rPr>
              <w:t>X</w:t>
            </w:r>
          </w:p>
        </w:tc>
        <w:tc>
          <w:tcPr>
            <w:tcW w:w="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0140A" w:rsidRPr="005F41E3" w:rsidRDefault="0050140A" w:rsidP="0050140A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0140A" w:rsidRPr="005F41E3" w:rsidRDefault="0050140A" w:rsidP="0050140A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0140A" w:rsidRPr="005F41E3" w:rsidRDefault="0050140A" w:rsidP="0050140A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0140A" w:rsidRPr="005F41E3" w:rsidRDefault="0050140A" w:rsidP="0050140A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0140A" w:rsidRPr="005F41E3" w:rsidRDefault="0050140A" w:rsidP="0050140A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0140A" w:rsidRPr="005F41E3" w:rsidRDefault="0050140A" w:rsidP="0050140A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0140A" w:rsidRPr="005F41E3" w:rsidRDefault="0050140A" w:rsidP="0050140A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</w:tr>
      <w:tr w:rsidR="0050140A" w:rsidRPr="005F41E3" w:rsidTr="00F37779">
        <w:trPr>
          <w:trHeight w:val="224"/>
        </w:trPr>
        <w:tc>
          <w:tcPr>
            <w:tcW w:w="1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0140A" w:rsidRPr="005F41E3" w:rsidRDefault="0050140A" w:rsidP="0050140A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Cs w:val="24"/>
                <w:lang w:eastAsia="zh-CN"/>
              </w:rPr>
              <w:t>RF018</w:t>
            </w:r>
          </w:p>
        </w:tc>
        <w:tc>
          <w:tcPr>
            <w:tcW w:w="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0140A" w:rsidRPr="005F41E3" w:rsidRDefault="0050140A" w:rsidP="0050140A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Cs w:val="24"/>
                <w:lang w:eastAsia="zh-CN"/>
              </w:rPr>
              <w:t>X</w:t>
            </w:r>
          </w:p>
        </w:tc>
        <w:tc>
          <w:tcPr>
            <w:tcW w:w="7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0140A" w:rsidRPr="005F41E3" w:rsidRDefault="0050140A" w:rsidP="0050140A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Cs w:val="24"/>
                <w:lang w:eastAsia="zh-CN"/>
              </w:rPr>
              <w:t>X</w:t>
            </w:r>
          </w:p>
        </w:tc>
        <w:tc>
          <w:tcPr>
            <w:tcW w:w="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0140A" w:rsidRPr="005F41E3" w:rsidRDefault="0050140A" w:rsidP="0050140A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0140A" w:rsidRPr="005F41E3" w:rsidRDefault="0050140A" w:rsidP="0050140A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0140A" w:rsidRPr="005F41E3" w:rsidRDefault="0050140A" w:rsidP="0050140A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0140A" w:rsidRPr="005F41E3" w:rsidRDefault="0050140A" w:rsidP="0050140A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0140A" w:rsidRPr="005F41E3" w:rsidRDefault="0050140A" w:rsidP="0050140A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0140A" w:rsidRPr="005F41E3" w:rsidRDefault="0050140A" w:rsidP="0050140A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0140A" w:rsidRPr="005F41E3" w:rsidRDefault="0050140A" w:rsidP="0050140A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</w:tr>
      <w:tr w:rsidR="0050140A" w:rsidRPr="005F41E3" w:rsidTr="00F37779">
        <w:trPr>
          <w:trHeight w:val="224"/>
        </w:trPr>
        <w:tc>
          <w:tcPr>
            <w:tcW w:w="1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0140A" w:rsidRPr="005F41E3" w:rsidRDefault="0050140A" w:rsidP="0050140A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Cs w:val="24"/>
                <w:lang w:eastAsia="zh-CN"/>
              </w:rPr>
              <w:t>RF019</w:t>
            </w:r>
          </w:p>
        </w:tc>
        <w:tc>
          <w:tcPr>
            <w:tcW w:w="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0140A" w:rsidRPr="005F41E3" w:rsidRDefault="0050140A" w:rsidP="0050140A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Cs w:val="24"/>
                <w:lang w:eastAsia="zh-CN"/>
              </w:rPr>
              <w:t>X</w:t>
            </w:r>
          </w:p>
        </w:tc>
        <w:tc>
          <w:tcPr>
            <w:tcW w:w="7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0140A" w:rsidRPr="005F41E3" w:rsidRDefault="0050140A" w:rsidP="0050140A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Cs w:val="24"/>
                <w:lang w:eastAsia="zh-CN"/>
              </w:rPr>
              <w:t>X</w:t>
            </w:r>
          </w:p>
        </w:tc>
        <w:tc>
          <w:tcPr>
            <w:tcW w:w="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0140A" w:rsidRPr="005F41E3" w:rsidRDefault="0050140A" w:rsidP="0050140A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Cs w:val="24"/>
                <w:lang w:eastAsia="zh-CN"/>
              </w:rPr>
              <w:t>X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0140A" w:rsidRPr="005F41E3" w:rsidRDefault="0050140A" w:rsidP="0050140A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Cs w:val="24"/>
                <w:lang w:eastAsia="zh-CN"/>
              </w:rPr>
              <w:t>X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0140A" w:rsidRPr="005F41E3" w:rsidRDefault="0050140A" w:rsidP="0050140A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Cs w:val="24"/>
                <w:lang w:eastAsia="zh-CN"/>
              </w:rPr>
              <w:t>X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0140A" w:rsidRPr="005F41E3" w:rsidRDefault="0050140A" w:rsidP="0050140A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Cs w:val="24"/>
                <w:lang w:eastAsia="zh-CN"/>
              </w:rPr>
              <w:t>X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0140A" w:rsidRPr="005F41E3" w:rsidRDefault="0050140A" w:rsidP="0050140A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Cs w:val="24"/>
                <w:lang w:eastAsia="zh-CN"/>
              </w:rPr>
              <w:t>X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0140A" w:rsidRPr="005F41E3" w:rsidRDefault="0050140A" w:rsidP="0050140A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0140A" w:rsidRPr="005F41E3" w:rsidRDefault="0050140A" w:rsidP="0050140A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</w:tr>
    </w:tbl>
    <w:p w:rsidR="003447F4" w:rsidRPr="005F41E3" w:rsidRDefault="003447F4" w:rsidP="003447F4">
      <w:pPr>
        <w:ind w:firstLine="0"/>
        <w:rPr>
          <w:rFonts w:cs="Arial"/>
          <w:szCs w:val="24"/>
        </w:rPr>
      </w:pPr>
    </w:p>
    <w:p w:rsidR="00F37779" w:rsidRDefault="00F37779" w:rsidP="00456D42">
      <w:pPr>
        <w:ind w:firstLine="708"/>
        <w:rPr>
          <w:rFonts w:cs="Arial"/>
          <w:szCs w:val="24"/>
        </w:rPr>
      </w:pPr>
    </w:p>
    <w:p w:rsidR="000B092B" w:rsidRDefault="000B092B" w:rsidP="00456D42">
      <w:pPr>
        <w:ind w:firstLine="708"/>
        <w:rPr>
          <w:rFonts w:cs="Arial"/>
          <w:szCs w:val="24"/>
        </w:rPr>
      </w:pPr>
    </w:p>
    <w:p w:rsidR="000B092B" w:rsidRDefault="000B092B" w:rsidP="00456D42">
      <w:pPr>
        <w:ind w:firstLine="708"/>
        <w:rPr>
          <w:rFonts w:cs="Arial"/>
          <w:szCs w:val="24"/>
        </w:rPr>
      </w:pPr>
    </w:p>
    <w:p w:rsidR="000B092B" w:rsidRDefault="000B092B" w:rsidP="00456D42">
      <w:pPr>
        <w:ind w:firstLine="708"/>
        <w:rPr>
          <w:rFonts w:cs="Arial"/>
          <w:szCs w:val="24"/>
        </w:rPr>
      </w:pPr>
    </w:p>
    <w:p w:rsidR="000B092B" w:rsidRDefault="000B092B" w:rsidP="00456D42">
      <w:pPr>
        <w:ind w:firstLine="708"/>
        <w:rPr>
          <w:rFonts w:cs="Arial"/>
          <w:szCs w:val="24"/>
        </w:rPr>
      </w:pPr>
    </w:p>
    <w:p w:rsidR="000B092B" w:rsidRDefault="000B092B" w:rsidP="00456D42">
      <w:pPr>
        <w:ind w:firstLine="708"/>
        <w:rPr>
          <w:rFonts w:cs="Arial"/>
          <w:szCs w:val="24"/>
        </w:rPr>
      </w:pPr>
    </w:p>
    <w:p w:rsidR="00456D42" w:rsidRPr="005F41E3" w:rsidRDefault="00456D42" w:rsidP="00456D42">
      <w:pPr>
        <w:ind w:firstLine="708"/>
        <w:rPr>
          <w:rFonts w:cs="Arial"/>
          <w:szCs w:val="24"/>
        </w:rPr>
      </w:pPr>
      <w:r w:rsidRPr="005F41E3">
        <w:rPr>
          <w:rFonts w:cs="Arial"/>
          <w:szCs w:val="24"/>
        </w:rPr>
        <w:lastRenderedPageBreak/>
        <w:t>3.2.5 Casos de Uso</w:t>
      </w:r>
    </w:p>
    <w:p w:rsidR="00176C33" w:rsidRPr="005F41E3" w:rsidRDefault="00176C33" w:rsidP="00456D42">
      <w:pPr>
        <w:ind w:firstLine="708"/>
        <w:rPr>
          <w:rFonts w:cs="Arial"/>
          <w:szCs w:val="24"/>
        </w:rPr>
      </w:pPr>
    </w:p>
    <w:p w:rsidR="00176C33" w:rsidRPr="005F41E3" w:rsidRDefault="00176C33" w:rsidP="00176C33">
      <w:pPr>
        <w:ind w:left="709" w:firstLine="709"/>
        <w:rPr>
          <w:rFonts w:cs="Arial"/>
        </w:rPr>
      </w:pPr>
      <w:r w:rsidRPr="005F41E3">
        <w:rPr>
          <w:rFonts w:cs="Arial"/>
          <w:b/>
        </w:rPr>
        <w:t>Índices de Casos de Uso</w:t>
      </w:r>
    </w:p>
    <w:p w:rsidR="004C5537" w:rsidRPr="005F41E3" w:rsidRDefault="004C5537" w:rsidP="004C5537">
      <w:pPr>
        <w:spacing w:line="240" w:lineRule="auto"/>
        <w:ind w:firstLine="0"/>
        <w:jc w:val="left"/>
        <w:rPr>
          <w:rFonts w:cs="Arial"/>
          <w:b/>
          <w:szCs w:val="24"/>
          <w:lang w:eastAsia="zh-CN"/>
        </w:rPr>
      </w:pPr>
    </w:p>
    <w:p w:rsidR="004C5537" w:rsidRPr="005F41E3" w:rsidRDefault="004C5537" w:rsidP="004C5537">
      <w:pPr>
        <w:spacing w:line="240" w:lineRule="auto"/>
        <w:ind w:left="708" w:firstLine="0"/>
        <w:jc w:val="left"/>
        <w:rPr>
          <w:rFonts w:cs="Arial"/>
          <w:szCs w:val="24"/>
          <w:lang w:eastAsia="zh-CN"/>
        </w:rPr>
      </w:pPr>
    </w:p>
    <w:p w:rsidR="00441F08" w:rsidRDefault="004C5537" w:rsidP="00441F08">
      <w:pPr>
        <w:spacing w:line="240" w:lineRule="auto"/>
        <w:ind w:left="708" w:firstLine="0"/>
        <w:jc w:val="left"/>
        <w:rPr>
          <w:rFonts w:cs="Arial"/>
          <w:szCs w:val="24"/>
          <w:lang w:eastAsia="zh-CN"/>
        </w:rPr>
      </w:pPr>
      <w:r w:rsidRPr="005F41E3">
        <w:rPr>
          <w:rFonts w:cs="Arial"/>
          <w:szCs w:val="24"/>
          <w:lang w:eastAsia="zh-CN"/>
        </w:rPr>
        <w:tab/>
      </w:r>
      <w:r w:rsidR="00441F08">
        <w:rPr>
          <w:rFonts w:cs="Arial"/>
          <w:szCs w:val="24"/>
          <w:lang w:eastAsia="zh-CN"/>
        </w:rPr>
        <w:t>UC001: Inicializar sistema</w:t>
      </w:r>
    </w:p>
    <w:p w:rsidR="00441F08" w:rsidRDefault="00441F08" w:rsidP="00441F08">
      <w:pPr>
        <w:spacing w:line="240" w:lineRule="auto"/>
        <w:ind w:left="708" w:firstLine="0"/>
        <w:jc w:val="left"/>
        <w:rPr>
          <w:rFonts w:cs="Arial"/>
          <w:szCs w:val="24"/>
          <w:lang w:eastAsia="zh-CN"/>
        </w:rPr>
      </w:pPr>
    </w:p>
    <w:p w:rsidR="00441F08" w:rsidRDefault="00441F08" w:rsidP="00441F08">
      <w:pPr>
        <w:spacing w:line="240" w:lineRule="auto"/>
        <w:ind w:left="708" w:firstLine="0"/>
        <w:jc w:val="left"/>
        <w:rPr>
          <w:rFonts w:cs="Arial"/>
          <w:szCs w:val="24"/>
          <w:lang w:eastAsia="zh-CN"/>
        </w:rPr>
      </w:pPr>
      <w:r>
        <w:rPr>
          <w:rFonts w:cs="Arial"/>
          <w:szCs w:val="24"/>
          <w:lang w:eastAsia="zh-CN"/>
        </w:rPr>
        <w:tab/>
        <w:t xml:space="preserve">UC002: Realizar cadastro </w:t>
      </w:r>
    </w:p>
    <w:p w:rsidR="00441F08" w:rsidRDefault="00441F08" w:rsidP="00441F08">
      <w:pPr>
        <w:spacing w:line="240" w:lineRule="auto"/>
        <w:ind w:left="708" w:firstLine="0"/>
        <w:jc w:val="left"/>
        <w:rPr>
          <w:rFonts w:cs="Arial"/>
          <w:szCs w:val="24"/>
          <w:lang w:eastAsia="zh-CN"/>
        </w:rPr>
      </w:pPr>
    </w:p>
    <w:p w:rsidR="00441F08" w:rsidRDefault="00441F08" w:rsidP="00441F08">
      <w:pPr>
        <w:spacing w:line="240" w:lineRule="auto"/>
        <w:ind w:left="708" w:firstLine="0"/>
        <w:jc w:val="left"/>
        <w:rPr>
          <w:rFonts w:cs="Arial"/>
          <w:szCs w:val="24"/>
          <w:lang w:eastAsia="zh-CN"/>
        </w:rPr>
      </w:pPr>
      <w:r>
        <w:rPr>
          <w:rFonts w:cs="Arial"/>
          <w:szCs w:val="24"/>
          <w:lang w:eastAsia="zh-CN"/>
        </w:rPr>
        <w:tab/>
        <w:t>UC003: Selecionar processo estatístico</w:t>
      </w:r>
    </w:p>
    <w:p w:rsidR="00441F08" w:rsidRDefault="00441F08" w:rsidP="00441F08">
      <w:pPr>
        <w:spacing w:line="240" w:lineRule="auto"/>
        <w:ind w:left="708" w:firstLine="0"/>
        <w:jc w:val="left"/>
        <w:rPr>
          <w:rFonts w:cs="Arial"/>
          <w:szCs w:val="24"/>
          <w:lang w:eastAsia="zh-CN"/>
        </w:rPr>
      </w:pPr>
      <w:r>
        <w:rPr>
          <w:rFonts w:cs="Arial"/>
          <w:szCs w:val="24"/>
          <w:lang w:eastAsia="zh-CN"/>
        </w:rPr>
        <w:tab/>
      </w:r>
    </w:p>
    <w:p w:rsidR="00441F08" w:rsidRDefault="00441F08" w:rsidP="00441F08">
      <w:pPr>
        <w:spacing w:line="240" w:lineRule="auto"/>
        <w:ind w:left="708" w:firstLine="0"/>
        <w:jc w:val="left"/>
        <w:rPr>
          <w:rFonts w:cs="Arial"/>
          <w:szCs w:val="24"/>
          <w:lang w:eastAsia="zh-CN"/>
        </w:rPr>
      </w:pPr>
      <w:r>
        <w:rPr>
          <w:rFonts w:cs="Arial"/>
          <w:szCs w:val="24"/>
          <w:lang w:eastAsia="zh-CN"/>
        </w:rPr>
        <w:tab/>
        <w:t>UC004: Inserir manualmente ou importar dados</w:t>
      </w:r>
    </w:p>
    <w:p w:rsidR="00441F08" w:rsidRDefault="00441F08" w:rsidP="00441F08">
      <w:pPr>
        <w:spacing w:line="240" w:lineRule="auto"/>
        <w:ind w:left="708" w:firstLine="0"/>
        <w:jc w:val="left"/>
        <w:rPr>
          <w:rFonts w:cs="Arial"/>
          <w:szCs w:val="24"/>
          <w:lang w:eastAsia="zh-CN"/>
        </w:rPr>
      </w:pPr>
    </w:p>
    <w:p w:rsidR="00441F08" w:rsidRDefault="00441F08" w:rsidP="00441F08">
      <w:pPr>
        <w:spacing w:line="240" w:lineRule="auto"/>
        <w:ind w:left="708" w:firstLine="0"/>
        <w:jc w:val="left"/>
        <w:rPr>
          <w:rFonts w:cs="Arial"/>
          <w:szCs w:val="24"/>
          <w:lang w:eastAsia="zh-CN"/>
        </w:rPr>
      </w:pPr>
      <w:r>
        <w:rPr>
          <w:rFonts w:cs="Arial"/>
          <w:szCs w:val="24"/>
          <w:lang w:eastAsia="zh-CN"/>
        </w:rPr>
        <w:tab/>
        <w:t>UC005: Acessar calculadora</w:t>
      </w:r>
    </w:p>
    <w:p w:rsidR="00441F08" w:rsidRDefault="00441F08" w:rsidP="00441F08">
      <w:pPr>
        <w:spacing w:line="240" w:lineRule="auto"/>
        <w:ind w:left="708" w:firstLine="0"/>
        <w:jc w:val="left"/>
        <w:rPr>
          <w:rFonts w:cs="Arial"/>
          <w:szCs w:val="24"/>
          <w:lang w:eastAsia="zh-CN"/>
        </w:rPr>
      </w:pPr>
    </w:p>
    <w:p w:rsidR="00441F08" w:rsidRDefault="00441F08" w:rsidP="00441F08">
      <w:pPr>
        <w:spacing w:line="240" w:lineRule="auto"/>
        <w:ind w:left="708" w:firstLine="0"/>
        <w:jc w:val="left"/>
        <w:rPr>
          <w:rFonts w:cs="Arial"/>
          <w:szCs w:val="24"/>
          <w:lang w:eastAsia="zh-CN"/>
        </w:rPr>
      </w:pPr>
      <w:r>
        <w:rPr>
          <w:rFonts w:cs="Arial"/>
          <w:szCs w:val="24"/>
          <w:lang w:eastAsia="zh-CN"/>
        </w:rPr>
        <w:tab/>
        <w:t>UC006: Acessar processo descritivo</w:t>
      </w:r>
    </w:p>
    <w:p w:rsidR="00441F08" w:rsidRDefault="00441F08" w:rsidP="00441F08">
      <w:pPr>
        <w:spacing w:line="240" w:lineRule="auto"/>
        <w:ind w:left="708" w:firstLine="0"/>
        <w:jc w:val="left"/>
        <w:rPr>
          <w:rFonts w:cs="Arial"/>
          <w:szCs w:val="24"/>
          <w:lang w:eastAsia="zh-CN"/>
        </w:rPr>
      </w:pPr>
    </w:p>
    <w:p w:rsidR="00441F08" w:rsidRDefault="00441F08" w:rsidP="00441F08">
      <w:pPr>
        <w:spacing w:line="240" w:lineRule="auto"/>
        <w:ind w:left="708" w:firstLine="0"/>
        <w:jc w:val="left"/>
        <w:rPr>
          <w:rFonts w:cs="Arial"/>
          <w:szCs w:val="24"/>
          <w:lang w:eastAsia="zh-CN"/>
        </w:rPr>
      </w:pPr>
      <w:r>
        <w:rPr>
          <w:rFonts w:cs="Arial"/>
          <w:szCs w:val="24"/>
          <w:lang w:eastAsia="zh-CN"/>
        </w:rPr>
        <w:tab/>
        <w:t>UC007: Informar o processo de correlação ou regressão</w:t>
      </w:r>
    </w:p>
    <w:p w:rsidR="0014424A" w:rsidRDefault="0014424A" w:rsidP="00441F08">
      <w:pPr>
        <w:spacing w:line="240" w:lineRule="auto"/>
        <w:ind w:left="708" w:firstLine="0"/>
        <w:jc w:val="left"/>
        <w:rPr>
          <w:rFonts w:cs="Arial"/>
          <w:szCs w:val="24"/>
          <w:lang w:eastAsia="zh-CN"/>
        </w:rPr>
      </w:pPr>
    </w:p>
    <w:p w:rsidR="00441F08" w:rsidRDefault="00441F08" w:rsidP="00441F08">
      <w:pPr>
        <w:spacing w:line="240" w:lineRule="auto"/>
        <w:ind w:left="708" w:firstLine="0"/>
        <w:jc w:val="left"/>
        <w:rPr>
          <w:rFonts w:cs="Arial"/>
          <w:szCs w:val="24"/>
          <w:lang w:eastAsia="zh-CN"/>
        </w:rPr>
      </w:pPr>
      <w:r>
        <w:rPr>
          <w:rFonts w:cs="Arial"/>
          <w:szCs w:val="24"/>
          <w:lang w:eastAsia="zh-CN"/>
        </w:rPr>
        <w:t>UC008: Visualizar Probabilidade</w:t>
      </w:r>
    </w:p>
    <w:p w:rsidR="00441F08" w:rsidRDefault="00441F08" w:rsidP="00441F08">
      <w:pPr>
        <w:spacing w:line="240" w:lineRule="auto"/>
        <w:ind w:left="708" w:firstLine="0"/>
        <w:jc w:val="left"/>
        <w:rPr>
          <w:rFonts w:cs="Arial"/>
          <w:szCs w:val="24"/>
          <w:lang w:eastAsia="zh-CN"/>
        </w:rPr>
      </w:pPr>
    </w:p>
    <w:p w:rsidR="00441F08" w:rsidRDefault="00441F08" w:rsidP="00441F08">
      <w:pPr>
        <w:spacing w:line="240" w:lineRule="auto"/>
        <w:ind w:left="708" w:firstLine="0"/>
        <w:jc w:val="left"/>
        <w:rPr>
          <w:rFonts w:cs="Arial"/>
          <w:szCs w:val="24"/>
          <w:lang w:eastAsia="zh-CN"/>
        </w:rPr>
      </w:pPr>
      <w:r>
        <w:rPr>
          <w:rFonts w:cs="Arial"/>
          <w:szCs w:val="24"/>
          <w:lang w:eastAsia="zh-CN"/>
        </w:rPr>
        <w:t>UC009: Visualizar Gráficos</w:t>
      </w:r>
      <w:r>
        <w:rPr>
          <w:rFonts w:cs="Arial"/>
          <w:szCs w:val="24"/>
          <w:lang w:eastAsia="zh-CN"/>
        </w:rPr>
        <w:br/>
      </w:r>
    </w:p>
    <w:p w:rsidR="00FF3888" w:rsidRDefault="00441F08" w:rsidP="00441F08">
      <w:pPr>
        <w:spacing w:line="240" w:lineRule="auto"/>
        <w:ind w:left="708" w:firstLine="0"/>
        <w:jc w:val="left"/>
        <w:rPr>
          <w:rFonts w:cs="Arial"/>
          <w:szCs w:val="24"/>
          <w:lang w:eastAsia="zh-CN"/>
        </w:rPr>
      </w:pPr>
      <w:r>
        <w:rPr>
          <w:rFonts w:cs="Arial"/>
          <w:szCs w:val="24"/>
          <w:lang w:eastAsia="zh-CN"/>
        </w:rPr>
        <w:t>UC010: Gerar processe de correlação</w:t>
      </w:r>
    </w:p>
    <w:p w:rsidR="00112948" w:rsidRDefault="00112948" w:rsidP="004C5537">
      <w:pPr>
        <w:spacing w:line="240" w:lineRule="auto"/>
        <w:ind w:left="708" w:firstLine="0"/>
        <w:jc w:val="left"/>
        <w:rPr>
          <w:rFonts w:cs="Arial"/>
          <w:szCs w:val="24"/>
          <w:lang w:eastAsia="zh-CN"/>
        </w:rPr>
      </w:pPr>
    </w:p>
    <w:p w:rsidR="00F37779" w:rsidRDefault="00F37779" w:rsidP="004C5537">
      <w:pPr>
        <w:spacing w:line="240" w:lineRule="auto"/>
        <w:ind w:left="708" w:firstLine="0"/>
        <w:jc w:val="left"/>
        <w:rPr>
          <w:rFonts w:cs="Arial"/>
          <w:szCs w:val="24"/>
          <w:lang w:eastAsia="zh-CN"/>
        </w:rPr>
      </w:pPr>
    </w:p>
    <w:p w:rsidR="00F37779" w:rsidRDefault="00F37779" w:rsidP="004C5537">
      <w:pPr>
        <w:spacing w:line="240" w:lineRule="auto"/>
        <w:ind w:left="708" w:firstLine="0"/>
        <w:jc w:val="left"/>
        <w:rPr>
          <w:rFonts w:cs="Arial"/>
          <w:szCs w:val="24"/>
          <w:lang w:eastAsia="zh-CN"/>
        </w:rPr>
      </w:pPr>
    </w:p>
    <w:p w:rsidR="00F37779" w:rsidRDefault="00F37779" w:rsidP="00F37779">
      <w:pPr>
        <w:spacing w:line="240" w:lineRule="auto"/>
        <w:ind w:left="708" w:firstLine="0"/>
        <w:jc w:val="left"/>
        <w:rPr>
          <w:rFonts w:cs="Arial"/>
          <w:szCs w:val="24"/>
          <w:lang w:eastAsia="zh-CN"/>
        </w:rPr>
      </w:pPr>
    </w:p>
    <w:p w:rsidR="00F37779" w:rsidRDefault="00F37779" w:rsidP="004C5537">
      <w:pPr>
        <w:spacing w:line="240" w:lineRule="auto"/>
        <w:ind w:left="708" w:firstLine="0"/>
        <w:jc w:val="left"/>
        <w:rPr>
          <w:rFonts w:cs="Arial"/>
          <w:szCs w:val="24"/>
          <w:lang w:eastAsia="zh-CN"/>
        </w:rPr>
      </w:pPr>
      <w:r>
        <w:rPr>
          <w:rFonts w:cs="Arial"/>
          <w:szCs w:val="24"/>
          <w:lang w:eastAsia="zh-CN"/>
        </w:rPr>
        <w:t>3.2.6</w:t>
      </w:r>
      <w:r w:rsidRPr="005F41E3">
        <w:rPr>
          <w:rFonts w:cs="Arial"/>
          <w:szCs w:val="24"/>
          <w:lang w:eastAsia="zh-CN"/>
        </w:rPr>
        <w:t xml:space="preserve"> Matriz de Rastreabilidade entre Requisitos Funcionais e Use Cases</w:t>
      </w:r>
    </w:p>
    <w:p w:rsidR="00FF3888" w:rsidRDefault="00FF3888" w:rsidP="004C5537">
      <w:pPr>
        <w:spacing w:line="240" w:lineRule="auto"/>
        <w:ind w:left="708" w:firstLine="0"/>
        <w:jc w:val="left"/>
        <w:rPr>
          <w:rFonts w:cs="Arial"/>
          <w:szCs w:val="24"/>
          <w:lang w:eastAsia="zh-CN"/>
        </w:rPr>
      </w:pPr>
    </w:p>
    <w:tbl>
      <w:tblPr>
        <w:tblpPr w:leftFromText="141" w:rightFromText="141" w:vertAnchor="text" w:horzAnchor="margin" w:tblpXSpec="center" w:tblpY="620"/>
        <w:tblW w:w="5837" w:type="pct"/>
        <w:tblLook w:val="0000" w:firstRow="0" w:lastRow="0" w:firstColumn="0" w:lastColumn="0" w:noHBand="0" w:noVBand="0"/>
      </w:tblPr>
      <w:tblGrid>
        <w:gridCol w:w="937"/>
        <w:gridCol w:w="964"/>
        <w:gridCol w:w="964"/>
        <w:gridCol w:w="964"/>
        <w:gridCol w:w="964"/>
        <w:gridCol w:w="964"/>
        <w:gridCol w:w="964"/>
        <w:gridCol w:w="964"/>
        <w:gridCol w:w="964"/>
        <w:gridCol w:w="964"/>
        <w:gridCol w:w="964"/>
      </w:tblGrid>
      <w:tr w:rsidR="00B62886" w:rsidRPr="005F41E3" w:rsidTr="0014424A">
        <w:trPr>
          <w:trHeight w:val="223"/>
        </w:trPr>
        <w:tc>
          <w:tcPr>
            <w:tcW w:w="44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62886" w:rsidRPr="005F41E3" w:rsidRDefault="00B62886" w:rsidP="00B62886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4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62886" w:rsidRPr="005F41E3" w:rsidRDefault="00B62886" w:rsidP="00B62886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Cs w:val="24"/>
                <w:lang w:eastAsia="zh-CN"/>
              </w:rPr>
              <w:t>UC001</w:t>
            </w:r>
          </w:p>
        </w:tc>
        <w:tc>
          <w:tcPr>
            <w:tcW w:w="4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62886" w:rsidRPr="005F41E3" w:rsidRDefault="00B62886" w:rsidP="00B62886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Cs w:val="24"/>
                <w:lang w:eastAsia="zh-CN"/>
              </w:rPr>
              <w:t>UC002</w:t>
            </w:r>
          </w:p>
        </w:tc>
        <w:tc>
          <w:tcPr>
            <w:tcW w:w="4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62886" w:rsidRPr="005F41E3" w:rsidRDefault="00B62886" w:rsidP="00B62886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Cs w:val="24"/>
                <w:lang w:eastAsia="zh-CN"/>
              </w:rPr>
              <w:t>UC003</w:t>
            </w:r>
          </w:p>
        </w:tc>
        <w:tc>
          <w:tcPr>
            <w:tcW w:w="4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62886" w:rsidRPr="005F41E3" w:rsidRDefault="00B62886" w:rsidP="00B62886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Cs w:val="24"/>
                <w:lang w:eastAsia="zh-CN"/>
              </w:rPr>
              <w:t>UC004</w:t>
            </w:r>
          </w:p>
        </w:tc>
        <w:tc>
          <w:tcPr>
            <w:tcW w:w="4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62886" w:rsidRPr="005F41E3" w:rsidRDefault="00B62886" w:rsidP="00B62886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Cs w:val="24"/>
                <w:lang w:eastAsia="zh-CN"/>
              </w:rPr>
              <w:t>UC005</w:t>
            </w:r>
          </w:p>
        </w:tc>
        <w:tc>
          <w:tcPr>
            <w:tcW w:w="4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62886" w:rsidRPr="005F41E3" w:rsidRDefault="00B62886" w:rsidP="00B62886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Cs w:val="24"/>
                <w:lang w:eastAsia="zh-CN"/>
              </w:rPr>
              <w:t>UC006</w:t>
            </w:r>
          </w:p>
        </w:tc>
        <w:tc>
          <w:tcPr>
            <w:tcW w:w="4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62886" w:rsidRPr="005F41E3" w:rsidRDefault="00B62886" w:rsidP="00B62886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Cs w:val="24"/>
                <w:lang w:eastAsia="zh-CN"/>
              </w:rPr>
              <w:t>UC007</w:t>
            </w:r>
          </w:p>
        </w:tc>
        <w:tc>
          <w:tcPr>
            <w:tcW w:w="4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62886" w:rsidRPr="005F41E3" w:rsidRDefault="00B62886" w:rsidP="00B62886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Cs w:val="24"/>
                <w:lang w:eastAsia="zh-CN"/>
              </w:rPr>
              <w:t>UC008</w:t>
            </w:r>
          </w:p>
        </w:tc>
        <w:tc>
          <w:tcPr>
            <w:tcW w:w="4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62886" w:rsidRPr="005F41E3" w:rsidRDefault="00B62886" w:rsidP="00B62886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Cs w:val="24"/>
                <w:lang w:eastAsia="zh-CN"/>
              </w:rPr>
              <w:t>UC00</w:t>
            </w:r>
            <w:r>
              <w:rPr>
                <w:rFonts w:cs="Arial"/>
                <w:szCs w:val="24"/>
                <w:lang w:eastAsia="zh-CN"/>
              </w:rPr>
              <w:t>9</w:t>
            </w:r>
          </w:p>
        </w:tc>
        <w:tc>
          <w:tcPr>
            <w:tcW w:w="4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62886" w:rsidRPr="005F41E3" w:rsidRDefault="00B62886" w:rsidP="00B62886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Cs w:val="24"/>
                <w:lang w:eastAsia="zh-CN"/>
              </w:rPr>
              <w:t>UC0</w:t>
            </w:r>
            <w:r>
              <w:rPr>
                <w:rFonts w:cs="Arial"/>
                <w:szCs w:val="24"/>
                <w:lang w:eastAsia="zh-CN"/>
              </w:rPr>
              <w:t>10</w:t>
            </w:r>
          </w:p>
        </w:tc>
      </w:tr>
      <w:tr w:rsidR="00B62886" w:rsidRPr="005F41E3" w:rsidTr="0014424A">
        <w:trPr>
          <w:trHeight w:val="223"/>
        </w:trPr>
        <w:tc>
          <w:tcPr>
            <w:tcW w:w="44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62886" w:rsidRPr="005F41E3" w:rsidRDefault="00B62886" w:rsidP="00B62886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Cs w:val="24"/>
                <w:lang w:eastAsia="zh-CN"/>
              </w:rPr>
              <w:t>RF001</w:t>
            </w:r>
          </w:p>
        </w:tc>
        <w:tc>
          <w:tcPr>
            <w:tcW w:w="4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62886" w:rsidRPr="005F41E3" w:rsidRDefault="00B62886" w:rsidP="00B62886">
            <w:pPr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  <w:r>
              <w:rPr>
                <w:rFonts w:cs="Arial"/>
                <w:szCs w:val="24"/>
                <w:lang w:eastAsia="zh-CN"/>
              </w:rPr>
              <w:t>X</w:t>
            </w:r>
          </w:p>
        </w:tc>
        <w:tc>
          <w:tcPr>
            <w:tcW w:w="4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62886" w:rsidRPr="005F41E3" w:rsidRDefault="00B62886" w:rsidP="00B62886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4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62886" w:rsidRPr="005F41E3" w:rsidRDefault="00B62886" w:rsidP="00B62886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  <w:r>
              <w:rPr>
                <w:rFonts w:cs="Arial"/>
                <w:szCs w:val="24"/>
                <w:lang w:eastAsia="zh-CN"/>
              </w:rPr>
              <w:t>X</w:t>
            </w:r>
          </w:p>
        </w:tc>
        <w:tc>
          <w:tcPr>
            <w:tcW w:w="4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62886" w:rsidRPr="005F41E3" w:rsidRDefault="00B62886" w:rsidP="00B62886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  <w:r>
              <w:rPr>
                <w:rFonts w:cs="Arial"/>
                <w:szCs w:val="24"/>
                <w:lang w:eastAsia="zh-CN"/>
              </w:rPr>
              <w:t>X</w:t>
            </w:r>
          </w:p>
        </w:tc>
        <w:tc>
          <w:tcPr>
            <w:tcW w:w="4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62886" w:rsidRPr="005F41E3" w:rsidRDefault="00B62886" w:rsidP="00B62886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  <w:r>
              <w:rPr>
                <w:rFonts w:cs="Arial"/>
                <w:szCs w:val="24"/>
                <w:lang w:eastAsia="zh-CN"/>
              </w:rPr>
              <w:t>X</w:t>
            </w:r>
          </w:p>
        </w:tc>
        <w:tc>
          <w:tcPr>
            <w:tcW w:w="4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62886" w:rsidRPr="005F41E3" w:rsidRDefault="00B62886" w:rsidP="00B62886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4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62886" w:rsidRPr="005F41E3" w:rsidRDefault="00B62886" w:rsidP="00B62886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4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62886" w:rsidRPr="005F41E3" w:rsidRDefault="00B62886" w:rsidP="00B62886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4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62886" w:rsidRPr="005F41E3" w:rsidRDefault="00B62886" w:rsidP="00B62886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4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62886" w:rsidRPr="005F41E3" w:rsidRDefault="00B62886" w:rsidP="00B62886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</w:tr>
      <w:tr w:rsidR="00B62886" w:rsidRPr="005F41E3" w:rsidTr="0014424A">
        <w:trPr>
          <w:trHeight w:val="223"/>
        </w:trPr>
        <w:tc>
          <w:tcPr>
            <w:tcW w:w="44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62886" w:rsidRPr="005F41E3" w:rsidRDefault="00B62886" w:rsidP="00B62886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Cs w:val="24"/>
                <w:lang w:eastAsia="zh-CN"/>
              </w:rPr>
              <w:t>RF002</w:t>
            </w:r>
          </w:p>
        </w:tc>
        <w:tc>
          <w:tcPr>
            <w:tcW w:w="4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62886" w:rsidRPr="005F41E3" w:rsidRDefault="00B62886" w:rsidP="00B62886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4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62886" w:rsidRPr="005F41E3" w:rsidRDefault="00B62886" w:rsidP="00B62886">
            <w:pPr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4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62886" w:rsidRPr="005F41E3" w:rsidRDefault="00B62886" w:rsidP="00B62886">
            <w:pPr>
              <w:tabs>
                <w:tab w:val="left" w:pos="735"/>
              </w:tabs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4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62886" w:rsidRPr="005F41E3" w:rsidRDefault="00B62886" w:rsidP="00B62886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4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62886" w:rsidRPr="005F41E3" w:rsidRDefault="00B62886" w:rsidP="00B62886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4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62886" w:rsidRPr="005F41E3" w:rsidRDefault="00B62886" w:rsidP="00B62886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4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62886" w:rsidRPr="005F41E3" w:rsidRDefault="00B62886" w:rsidP="00B62886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4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62886" w:rsidRPr="005F41E3" w:rsidRDefault="00B62886" w:rsidP="00B62886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4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62886" w:rsidRPr="005F41E3" w:rsidRDefault="00B62886" w:rsidP="00B62886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  <w:r>
              <w:rPr>
                <w:rFonts w:cs="Arial"/>
                <w:szCs w:val="24"/>
                <w:lang w:eastAsia="zh-CN"/>
              </w:rPr>
              <w:t>X</w:t>
            </w:r>
          </w:p>
        </w:tc>
        <w:tc>
          <w:tcPr>
            <w:tcW w:w="4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62886" w:rsidRPr="005F41E3" w:rsidRDefault="00B62886" w:rsidP="00B62886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  <w:r>
              <w:rPr>
                <w:rFonts w:cs="Arial"/>
                <w:szCs w:val="24"/>
                <w:lang w:eastAsia="zh-CN"/>
              </w:rPr>
              <w:t>X</w:t>
            </w:r>
          </w:p>
        </w:tc>
      </w:tr>
      <w:tr w:rsidR="00B62886" w:rsidRPr="005F41E3" w:rsidTr="0014424A">
        <w:trPr>
          <w:trHeight w:val="223"/>
        </w:trPr>
        <w:tc>
          <w:tcPr>
            <w:tcW w:w="44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62886" w:rsidRPr="005F41E3" w:rsidRDefault="00B62886" w:rsidP="00B62886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Cs w:val="24"/>
                <w:lang w:eastAsia="zh-CN"/>
              </w:rPr>
              <w:t>RF003</w:t>
            </w:r>
          </w:p>
        </w:tc>
        <w:tc>
          <w:tcPr>
            <w:tcW w:w="4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62886" w:rsidRPr="005F41E3" w:rsidRDefault="00B62886" w:rsidP="00B62886">
            <w:pPr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4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62886" w:rsidRPr="005F41E3" w:rsidRDefault="00B62886" w:rsidP="00B62886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4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62886" w:rsidRPr="005F41E3" w:rsidRDefault="00B62886" w:rsidP="00B62886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4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62886" w:rsidRPr="005F41E3" w:rsidRDefault="00B62886" w:rsidP="00B62886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4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62886" w:rsidRPr="005F41E3" w:rsidRDefault="00B62886" w:rsidP="00B62886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4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62886" w:rsidRPr="005F41E3" w:rsidRDefault="00B62886" w:rsidP="00B62886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4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62886" w:rsidRPr="005F41E3" w:rsidRDefault="00B62886" w:rsidP="00B62886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4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62886" w:rsidRPr="005F41E3" w:rsidRDefault="00B62886" w:rsidP="00B62886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4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62886" w:rsidRPr="005F41E3" w:rsidRDefault="0014424A" w:rsidP="00B62886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  <w:r>
              <w:rPr>
                <w:rFonts w:cs="Arial"/>
                <w:szCs w:val="24"/>
                <w:lang w:eastAsia="zh-CN"/>
              </w:rPr>
              <w:t>X</w:t>
            </w:r>
          </w:p>
        </w:tc>
        <w:tc>
          <w:tcPr>
            <w:tcW w:w="4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62886" w:rsidRPr="005F41E3" w:rsidRDefault="0014424A" w:rsidP="00B62886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  <w:r>
              <w:rPr>
                <w:rFonts w:cs="Arial"/>
                <w:szCs w:val="24"/>
                <w:lang w:eastAsia="zh-CN"/>
              </w:rPr>
              <w:t>X</w:t>
            </w:r>
          </w:p>
        </w:tc>
      </w:tr>
      <w:tr w:rsidR="00B62886" w:rsidRPr="005F41E3" w:rsidTr="0014424A">
        <w:trPr>
          <w:trHeight w:val="223"/>
        </w:trPr>
        <w:tc>
          <w:tcPr>
            <w:tcW w:w="44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62886" w:rsidRPr="005F41E3" w:rsidRDefault="00B62886" w:rsidP="00B62886">
            <w:pPr>
              <w:snapToGrid w:val="0"/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Cs w:val="24"/>
                <w:lang w:eastAsia="zh-CN"/>
              </w:rPr>
              <w:t>RF004</w:t>
            </w:r>
          </w:p>
        </w:tc>
        <w:tc>
          <w:tcPr>
            <w:tcW w:w="4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62886" w:rsidRPr="005F41E3" w:rsidRDefault="00B62886" w:rsidP="00B62886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4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62886" w:rsidRPr="005F41E3" w:rsidRDefault="00B62886" w:rsidP="00B62886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4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62886" w:rsidRPr="005F41E3" w:rsidRDefault="00B62886" w:rsidP="00B62886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4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62886" w:rsidRPr="005F41E3" w:rsidRDefault="00B62886" w:rsidP="00B62886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4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62886" w:rsidRPr="005F41E3" w:rsidRDefault="00B62886" w:rsidP="00B62886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4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62886" w:rsidRPr="005F41E3" w:rsidRDefault="0014424A" w:rsidP="00B62886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  <w:r>
              <w:rPr>
                <w:rFonts w:cs="Arial"/>
                <w:szCs w:val="24"/>
                <w:lang w:eastAsia="zh-CN"/>
              </w:rPr>
              <w:t>X</w:t>
            </w:r>
          </w:p>
        </w:tc>
        <w:tc>
          <w:tcPr>
            <w:tcW w:w="4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62886" w:rsidRPr="005F41E3" w:rsidRDefault="00B62886" w:rsidP="00B62886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4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62886" w:rsidRPr="005F41E3" w:rsidRDefault="00B62886" w:rsidP="00B62886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4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62886" w:rsidRPr="005F41E3" w:rsidRDefault="00B62886" w:rsidP="00B62886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4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62886" w:rsidRPr="005F41E3" w:rsidRDefault="00B62886" w:rsidP="00B62886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</w:tr>
      <w:tr w:rsidR="00B62886" w:rsidRPr="005F41E3" w:rsidTr="0014424A">
        <w:trPr>
          <w:trHeight w:val="223"/>
        </w:trPr>
        <w:tc>
          <w:tcPr>
            <w:tcW w:w="44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62886" w:rsidRPr="005F41E3" w:rsidRDefault="00B62886" w:rsidP="00B62886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Cs w:val="24"/>
                <w:lang w:eastAsia="zh-CN"/>
              </w:rPr>
              <w:t>RF005</w:t>
            </w:r>
          </w:p>
        </w:tc>
        <w:tc>
          <w:tcPr>
            <w:tcW w:w="4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62886" w:rsidRPr="005F41E3" w:rsidRDefault="00B62886" w:rsidP="00B62886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4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62886" w:rsidRPr="005F41E3" w:rsidRDefault="00B62886" w:rsidP="00B62886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4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62886" w:rsidRPr="005F41E3" w:rsidRDefault="00B62886" w:rsidP="00B62886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4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62886" w:rsidRPr="005F41E3" w:rsidRDefault="00B62886" w:rsidP="00B62886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4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62886" w:rsidRPr="005F41E3" w:rsidRDefault="00B62886" w:rsidP="00B62886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4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62886" w:rsidRPr="005F41E3" w:rsidRDefault="0014424A" w:rsidP="00B62886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  <w:r>
              <w:rPr>
                <w:rFonts w:cs="Arial"/>
                <w:szCs w:val="24"/>
                <w:lang w:eastAsia="zh-CN"/>
              </w:rPr>
              <w:t>X</w:t>
            </w:r>
          </w:p>
        </w:tc>
        <w:tc>
          <w:tcPr>
            <w:tcW w:w="4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62886" w:rsidRPr="005F41E3" w:rsidRDefault="00B62886" w:rsidP="00B62886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4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62886" w:rsidRPr="005F41E3" w:rsidRDefault="00B62886" w:rsidP="00B62886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4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62886" w:rsidRPr="005F41E3" w:rsidRDefault="00B62886" w:rsidP="00B62886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4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62886" w:rsidRPr="005F41E3" w:rsidRDefault="00B62886" w:rsidP="00B62886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</w:tr>
      <w:tr w:rsidR="00B62886" w:rsidRPr="005F41E3" w:rsidTr="0014424A">
        <w:trPr>
          <w:trHeight w:val="223"/>
        </w:trPr>
        <w:tc>
          <w:tcPr>
            <w:tcW w:w="44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62886" w:rsidRPr="005F41E3" w:rsidRDefault="00B62886" w:rsidP="00B62886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Cs w:val="24"/>
                <w:lang w:eastAsia="zh-CN"/>
              </w:rPr>
              <w:t>RF006</w:t>
            </w:r>
          </w:p>
        </w:tc>
        <w:tc>
          <w:tcPr>
            <w:tcW w:w="4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62886" w:rsidRPr="005F41E3" w:rsidRDefault="00B62886" w:rsidP="00B62886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4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62886" w:rsidRPr="005F41E3" w:rsidRDefault="00B62886" w:rsidP="00B62886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4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62886" w:rsidRPr="005F41E3" w:rsidRDefault="00B62886" w:rsidP="00B62886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4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62886" w:rsidRPr="005F41E3" w:rsidRDefault="0014424A" w:rsidP="00B62886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  <w:r>
              <w:rPr>
                <w:rFonts w:cs="Arial"/>
                <w:szCs w:val="24"/>
                <w:lang w:eastAsia="zh-CN"/>
              </w:rPr>
              <w:t>X</w:t>
            </w:r>
          </w:p>
        </w:tc>
        <w:tc>
          <w:tcPr>
            <w:tcW w:w="4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62886" w:rsidRPr="005F41E3" w:rsidRDefault="00B62886" w:rsidP="00B62886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4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62886" w:rsidRPr="005F41E3" w:rsidRDefault="0014424A" w:rsidP="00B62886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  <w:r>
              <w:rPr>
                <w:rFonts w:cs="Arial"/>
                <w:szCs w:val="24"/>
                <w:lang w:eastAsia="zh-CN"/>
              </w:rPr>
              <w:t>X</w:t>
            </w:r>
          </w:p>
        </w:tc>
        <w:tc>
          <w:tcPr>
            <w:tcW w:w="4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62886" w:rsidRPr="005F41E3" w:rsidRDefault="00B62886" w:rsidP="00B62886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4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62886" w:rsidRPr="005F41E3" w:rsidRDefault="00B62886" w:rsidP="00B62886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4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62886" w:rsidRPr="005F41E3" w:rsidRDefault="00B62886" w:rsidP="00B62886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4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62886" w:rsidRPr="005F41E3" w:rsidRDefault="00B62886" w:rsidP="00B62886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</w:tr>
      <w:tr w:rsidR="00B62886" w:rsidRPr="005F41E3" w:rsidTr="0014424A">
        <w:trPr>
          <w:trHeight w:val="235"/>
        </w:trPr>
        <w:tc>
          <w:tcPr>
            <w:tcW w:w="44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62886" w:rsidRPr="005F41E3" w:rsidRDefault="00B62886" w:rsidP="00B62886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Cs w:val="24"/>
                <w:lang w:eastAsia="zh-CN"/>
              </w:rPr>
              <w:t>RF007</w:t>
            </w:r>
          </w:p>
        </w:tc>
        <w:tc>
          <w:tcPr>
            <w:tcW w:w="4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62886" w:rsidRPr="005F41E3" w:rsidRDefault="00B62886" w:rsidP="00B62886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4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62886" w:rsidRPr="005F41E3" w:rsidRDefault="00B62886" w:rsidP="00B62886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4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62886" w:rsidRPr="005F41E3" w:rsidRDefault="00B62886" w:rsidP="00B62886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4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62886" w:rsidRPr="005F41E3" w:rsidRDefault="00B62886" w:rsidP="00B62886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4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62886" w:rsidRPr="005F41E3" w:rsidRDefault="00B62886" w:rsidP="00B62886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4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62886" w:rsidRPr="005F41E3" w:rsidRDefault="00B62886" w:rsidP="00B62886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4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62886" w:rsidRPr="005F41E3" w:rsidRDefault="00B62886" w:rsidP="00B62886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4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62886" w:rsidRPr="005F41E3" w:rsidRDefault="0014424A" w:rsidP="00B62886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  <w:r>
              <w:rPr>
                <w:rFonts w:cs="Arial"/>
                <w:szCs w:val="24"/>
                <w:lang w:eastAsia="zh-CN"/>
              </w:rPr>
              <w:t>X</w:t>
            </w:r>
          </w:p>
        </w:tc>
        <w:tc>
          <w:tcPr>
            <w:tcW w:w="4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62886" w:rsidRPr="005F41E3" w:rsidRDefault="00B62886" w:rsidP="00B62886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4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62886" w:rsidRPr="005F41E3" w:rsidRDefault="00B62886" w:rsidP="00B62886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</w:tr>
      <w:tr w:rsidR="00B62886" w:rsidRPr="005F41E3" w:rsidTr="0014424A">
        <w:trPr>
          <w:trHeight w:val="223"/>
        </w:trPr>
        <w:tc>
          <w:tcPr>
            <w:tcW w:w="44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62886" w:rsidRPr="005F41E3" w:rsidRDefault="00B62886" w:rsidP="00B62886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Cs w:val="24"/>
                <w:lang w:eastAsia="zh-CN"/>
              </w:rPr>
              <w:t>RF008</w:t>
            </w:r>
          </w:p>
        </w:tc>
        <w:tc>
          <w:tcPr>
            <w:tcW w:w="4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62886" w:rsidRPr="005F41E3" w:rsidRDefault="00B62886" w:rsidP="00B62886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4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62886" w:rsidRPr="005F41E3" w:rsidRDefault="00B62886" w:rsidP="00B62886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4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62886" w:rsidRPr="005F41E3" w:rsidRDefault="00B62886" w:rsidP="00B62886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4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62886" w:rsidRPr="005F41E3" w:rsidRDefault="00B62886" w:rsidP="00B62886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4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62886" w:rsidRPr="005F41E3" w:rsidRDefault="00B62886" w:rsidP="00B62886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4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62886" w:rsidRPr="005F41E3" w:rsidRDefault="0014424A" w:rsidP="00B62886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  <w:r>
              <w:rPr>
                <w:rFonts w:cs="Arial"/>
                <w:szCs w:val="24"/>
                <w:lang w:eastAsia="zh-CN"/>
              </w:rPr>
              <w:t>X</w:t>
            </w:r>
          </w:p>
        </w:tc>
        <w:tc>
          <w:tcPr>
            <w:tcW w:w="4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62886" w:rsidRPr="005F41E3" w:rsidRDefault="00B62886" w:rsidP="00B62886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4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62886" w:rsidRPr="005F41E3" w:rsidRDefault="00B62886" w:rsidP="00B62886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4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62886" w:rsidRPr="005F41E3" w:rsidRDefault="00B62886" w:rsidP="00B62886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4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62886" w:rsidRPr="005F41E3" w:rsidRDefault="00B62886" w:rsidP="00B62886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</w:tr>
      <w:tr w:rsidR="00B62886" w:rsidRPr="005F41E3" w:rsidTr="0014424A">
        <w:trPr>
          <w:trHeight w:val="223"/>
        </w:trPr>
        <w:tc>
          <w:tcPr>
            <w:tcW w:w="44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62886" w:rsidRPr="005F41E3" w:rsidRDefault="00B62886" w:rsidP="00B62886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Cs w:val="24"/>
                <w:lang w:eastAsia="zh-CN"/>
              </w:rPr>
              <w:t>RF009</w:t>
            </w:r>
          </w:p>
        </w:tc>
        <w:tc>
          <w:tcPr>
            <w:tcW w:w="4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62886" w:rsidRPr="005F41E3" w:rsidRDefault="00B62886" w:rsidP="00B62886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4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62886" w:rsidRPr="005F41E3" w:rsidRDefault="00B62886" w:rsidP="00B62886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4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62886" w:rsidRPr="005F41E3" w:rsidRDefault="00B62886" w:rsidP="00B62886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4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62886" w:rsidRPr="005F41E3" w:rsidRDefault="00B62886" w:rsidP="00B62886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4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62886" w:rsidRPr="005F41E3" w:rsidRDefault="00B62886" w:rsidP="00B62886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4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62886" w:rsidRPr="005F41E3" w:rsidRDefault="0014424A" w:rsidP="00B62886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  <w:r>
              <w:rPr>
                <w:rFonts w:cs="Arial"/>
                <w:szCs w:val="24"/>
                <w:lang w:eastAsia="zh-CN"/>
              </w:rPr>
              <w:t>X</w:t>
            </w:r>
          </w:p>
        </w:tc>
        <w:tc>
          <w:tcPr>
            <w:tcW w:w="4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62886" w:rsidRPr="005F41E3" w:rsidRDefault="00B62886" w:rsidP="00B62886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4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62886" w:rsidRPr="005F41E3" w:rsidRDefault="00B62886" w:rsidP="00B62886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4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62886" w:rsidRPr="005F41E3" w:rsidRDefault="00B62886" w:rsidP="00B62886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4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62886" w:rsidRPr="005F41E3" w:rsidRDefault="00B62886" w:rsidP="00B62886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</w:tr>
      <w:tr w:rsidR="00B62886" w:rsidRPr="005F41E3" w:rsidTr="0014424A">
        <w:trPr>
          <w:trHeight w:val="223"/>
        </w:trPr>
        <w:tc>
          <w:tcPr>
            <w:tcW w:w="44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62886" w:rsidRPr="005F41E3" w:rsidRDefault="00B62886" w:rsidP="00B62886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Cs w:val="24"/>
                <w:lang w:eastAsia="zh-CN"/>
              </w:rPr>
              <w:t>RF010</w:t>
            </w:r>
          </w:p>
        </w:tc>
        <w:tc>
          <w:tcPr>
            <w:tcW w:w="4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62886" w:rsidRPr="005F41E3" w:rsidRDefault="00B62886" w:rsidP="00B62886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4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62886" w:rsidRPr="005F41E3" w:rsidRDefault="00B62886" w:rsidP="00B62886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4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62886" w:rsidRPr="005F41E3" w:rsidRDefault="00B62886" w:rsidP="00B62886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4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62886" w:rsidRPr="005F41E3" w:rsidRDefault="00B62886" w:rsidP="00B62886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4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62886" w:rsidRPr="005F41E3" w:rsidRDefault="00B62886" w:rsidP="00B62886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4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62886" w:rsidRPr="005F41E3" w:rsidRDefault="0014424A" w:rsidP="00B62886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  <w:r>
              <w:rPr>
                <w:rFonts w:cs="Arial"/>
                <w:szCs w:val="24"/>
                <w:lang w:eastAsia="zh-CN"/>
              </w:rPr>
              <w:t>X</w:t>
            </w:r>
          </w:p>
        </w:tc>
        <w:tc>
          <w:tcPr>
            <w:tcW w:w="4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62886" w:rsidRPr="005F41E3" w:rsidRDefault="00B62886" w:rsidP="00B62886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4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62886" w:rsidRPr="005F41E3" w:rsidRDefault="00B62886" w:rsidP="00B62886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4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62886" w:rsidRPr="005F41E3" w:rsidRDefault="00B62886" w:rsidP="00B62886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4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62886" w:rsidRPr="005F41E3" w:rsidRDefault="00B62886" w:rsidP="00B62886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</w:tr>
      <w:tr w:rsidR="00B62886" w:rsidRPr="005F41E3" w:rsidTr="0014424A">
        <w:trPr>
          <w:trHeight w:val="223"/>
        </w:trPr>
        <w:tc>
          <w:tcPr>
            <w:tcW w:w="44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62886" w:rsidRPr="005F41E3" w:rsidRDefault="00B62886" w:rsidP="00B62886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Cs w:val="24"/>
                <w:lang w:eastAsia="zh-CN"/>
              </w:rPr>
              <w:t>RF011</w:t>
            </w:r>
          </w:p>
        </w:tc>
        <w:tc>
          <w:tcPr>
            <w:tcW w:w="4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62886" w:rsidRPr="005F41E3" w:rsidRDefault="00B62886" w:rsidP="00B62886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4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62886" w:rsidRPr="005F41E3" w:rsidRDefault="00B62886" w:rsidP="00B62886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4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62886" w:rsidRPr="005F41E3" w:rsidRDefault="00B62886" w:rsidP="00B62886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4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62886" w:rsidRPr="005F41E3" w:rsidRDefault="00B62886" w:rsidP="00B62886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4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62886" w:rsidRPr="005F41E3" w:rsidRDefault="00B62886" w:rsidP="00B62886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4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62886" w:rsidRPr="005F41E3" w:rsidRDefault="00B62886" w:rsidP="00B62886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4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62886" w:rsidRPr="005F41E3" w:rsidRDefault="0014424A" w:rsidP="00B62886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  <w:r>
              <w:rPr>
                <w:rFonts w:cs="Arial"/>
                <w:szCs w:val="24"/>
                <w:lang w:eastAsia="zh-CN"/>
              </w:rPr>
              <w:t>X</w:t>
            </w:r>
          </w:p>
        </w:tc>
        <w:tc>
          <w:tcPr>
            <w:tcW w:w="4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62886" w:rsidRPr="005F41E3" w:rsidRDefault="00B62886" w:rsidP="00B62886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4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62886" w:rsidRPr="005F41E3" w:rsidRDefault="0014424A" w:rsidP="00B62886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  <w:r>
              <w:rPr>
                <w:rFonts w:cs="Arial"/>
                <w:szCs w:val="24"/>
                <w:lang w:eastAsia="zh-CN"/>
              </w:rPr>
              <w:t>X</w:t>
            </w:r>
          </w:p>
        </w:tc>
        <w:tc>
          <w:tcPr>
            <w:tcW w:w="4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62886" w:rsidRPr="005F41E3" w:rsidRDefault="00B62886" w:rsidP="00B62886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</w:tr>
      <w:tr w:rsidR="00B62886" w:rsidRPr="005F41E3" w:rsidTr="0014424A">
        <w:trPr>
          <w:trHeight w:val="223"/>
        </w:trPr>
        <w:tc>
          <w:tcPr>
            <w:tcW w:w="44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62886" w:rsidRPr="005F41E3" w:rsidRDefault="00B62886" w:rsidP="00B62886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Cs w:val="24"/>
                <w:lang w:eastAsia="zh-CN"/>
              </w:rPr>
              <w:t>RF012</w:t>
            </w:r>
          </w:p>
        </w:tc>
        <w:tc>
          <w:tcPr>
            <w:tcW w:w="4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62886" w:rsidRPr="005F41E3" w:rsidRDefault="00B62886" w:rsidP="00B62886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4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62886" w:rsidRPr="005F41E3" w:rsidRDefault="00B62886" w:rsidP="00B62886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4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62886" w:rsidRPr="005F41E3" w:rsidRDefault="00B62886" w:rsidP="00B62886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4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62886" w:rsidRPr="005F41E3" w:rsidRDefault="00B62886" w:rsidP="00B62886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4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62886" w:rsidRPr="005F41E3" w:rsidRDefault="00B62886" w:rsidP="00B62886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4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62886" w:rsidRPr="005F41E3" w:rsidRDefault="00B62886" w:rsidP="00B62886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4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62886" w:rsidRPr="005F41E3" w:rsidRDefault="0014424A" w:rsidP="00B62886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  <w:r>
              <w:rPr>
                <w:rFonts w:cs="Arial"/>
                <w:szCs w:val="24"/>
                <w:lang w:eastAsia="zh-CN"/>
              </w:rPr>
              <w:t>X</w:t>
            </w:r>
          </w:p>
        </w:tc>
        <w:tc>
          <w:tcPr>
            <w:tcW w:w="4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62886" w:rsidRPr="005F41E3" w:rsidRDefault="00B62886" w:rsidP="00B62886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4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62886" w:rsidRPr="005F41E3" w:rsidRDefault="0014424A" w:rsidP="00B62886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  <w:r>
              <w:rPr>
                <w:rFonts w:cs="Arial"/>
                <w:szCs w:val="24"/>
                <w:lang w:eastAsia="zh-CN"/>
              </w:rPr>
              <w:t>X</w:t>
            </w:r>
          </w:p>
        </w:tc>
        <w:tc>
          <w:tcPr>
            <w:tcW w:w="4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62886" w:rsidRPr="005F41E3" w:rsidRDefault="00B62886" w:rsidP="00B62886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</w:tr>
      <w:tr w:rsidR="00B62886" w:rsidRPr="005F41E3" w:rsidTr="0014424A">
        <w:trPr>
          <w:trHeight w:val="223"/>
        </w:trPr>
        <w:tc>
          <w:tcPr>
            <w:tcW w:w="44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62886" w:rsidRPr="005F41E3" w:rsidRDefault="00B62886" w:rsidP="00B62886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Cs w:val="24"/>
                <w:lang w:eastAsia="zh-CN"/>
              </w:rPr>
              <w:t>RF013</w:t>
            </w:r>
          </w:p>
        </w:tc>
        <w:tc>
          <w:tcPr>
            <w:tcW w:w="4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62886" w:rsidRPr="005F41E3" w:rsidRDefault="00B62886" w:rsidP="00B62886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4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62886" w:rsidRPr="005F41E3" w:rsidRDefault="00B62886" w:rsidP="00B62886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4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62886" w:rsidRPr="005F41E3" w:rsidRDefault="0014424A" w:rsidP="00B62886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  <w:r>
              <w:rPr>
                <w:rFonts w:cs="Arial"/>
                <w:szCs w:val="24"/>
                <w:lang w:eastAsia="zh-CN"/>
              </w:rPr>
              <w:t>X</w:t>
            </w:r>
          </w:p>
        </w:tc>
        <w:tc>
          <w:tcPr>
            <w:tcW w:w="4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62886" w:rsidRPr="005F41E3" w:rsidRDefault="00B62886" w:rsidP="00B62886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4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62886" w:rsidRPr="005F41E3" w:rsidRDefault="00B62886" w:rsidP="00B62886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4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62886" w:rsidRPr="005F41E3" w:rsidRDefault="00B62886" w:rsidP="00B62886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4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62886" w:rsidRPr="005F41E3" w:rsidRDefault="00B62886" w:rsidP="00B62886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4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62886" w:rsidRPr="005F41E3" w:rsidRDefault="00B62886" w:rsidP="00B62886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4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62886" w:rsidRPr="005F41E3" w:rsidRDefault="00B62886" w:rsidP="00B62886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4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62886" w:rsidRPr="005F41E3" w:rsidRDefault="00B62886" w:rsidP="00B62886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</w:tr>
      <w:tr w:rsidR="00B62886" w:rsidRPr="005F41E3" w:rsidTr="0014424A">
        <w:trPr>
          <w:trHeight w:val="223"/>
        </w:trPr>
        <w:tc>
          <w:tcPr>
            <w:tcW w:w="44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62886" w:rsidRPr="005F41E3" w:rsidRDefault="00B62886" w:rsidP="00B62886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Cs w:val="24"/>
                <w:lang w:eastAsia="zh-CN"/>
              </w:rPr>
              <w:t>RF014</w:t>
            </w:r>
          </w:p>
        </w:tc>
        <w:tc>
          <w:tcPr>
            <w:tcW w:w="4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62886" w:rsidRPr="005F41E3" w:rsidRDefault="00B62886" w:rsidP="00B62886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4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62886" w:rsidRPr="005F41E3" w:rsidRDefault="00B62886" w:rsidP="00B62886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4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62886" w:rsidRPr="005F41E3" w:rsidRDefault="00B62886" w:rsidP="00B62886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4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62886" w:rsidRPr="005F41E3" w:rsidRDefault="00B62886" w:rsidP="00B62886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4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62886" w:rsidRPr="005F41E3" w:rsidRDefault="00B62886" w:rsidP="00B62886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4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62886" w:rsidRPr="005F41E3" w:rsidRDefault="00B62886" w:rsidP="00B62886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4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62886" w:rsidRPr="005F41E3" w:rsidRDefault="0014424A" w:rsidP="00B62886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  <w:r>
              <w:rPr>
                <w:rFonts w:cs="Arial"/>
                <w:szCs w:val="24"/>
                <w:lang w:eastAsia="zh-CN"/>
              </w:rPr>
              <w:t>X</w:t>
            </w:r>
          </w:p>
        </w:tc>
        <w:tc>
          <w:tcPr>
            <w:tcW w:w="4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62886" w:rsidRPr="005F41E3" w:rsidRDefault="00B62886" w:rsidP="00B62886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4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62886" w:rsidRPr="005F41E3" w:rsidRDefault="00B62886" w:rsidP="00B62886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4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62886" w:rsidRPr="005F41E3" w:rsidRDefault="00B62886" w:rsidP="00B62886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</w:tr>
      <w:tr w:rsidR="00B62886" w:rsidRPr="005F41E3" w:rsidTr="0014424A">
        <w:trPr>
          <w:trHeight w:val="223"/>
        </w:trPr>
        <w:tc>
          <w:tcPr>
            <w:tcW w:w="44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62886" w:rsidRPr="005F41E3" w:rsidRDefault="00B62886" w:rsidP="00B62886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Cs w:val="24"/>
                <w:lang w:eastAsia="zh-CN"/>
              </w:rPr>
              <w:t>RF015</w:t>
            </w:r>
          </w:p>
        </w:tc>
        <w:tc>
          <w:tcPr>
            <w:tcW w:w="4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62886" w:rsidRPr="005F41E3" w:rsidRDefault="00B62886" w:rsidP="00B62886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4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62886" w:rsidRPr="005F41E3" w:rsidRDefault="00B62886" w:rsidP="00B62886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4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62886" w:rsidRPr="005F41E3" w:rsidRDefault="00B62886" w:rsidP="00B62886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4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62886" w:rsidRPr="005F41E3" w:rsidRDefault="00B62886" w:rsidP="00B62886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4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62886" w:rsidRPr="005F41E3" w:rsidRDefault="00B62886" w:rsidP="00B62886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4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62886" w:rsidRPr="005F41E3" w:rsidRDefault="00B62886" w:rsidP="00B62886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4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62886" w:rsidRPr="005F41E3" w:rsidRDefault="0014424A" w:rsidP="00B62886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  <w:r>
              <w:rPr>
                <w:rFonts w:cs="Arial"/>
                <w:szCs w:val="24"/>
                <w:lang w:eastAsia="zh-CN"/>
              </w:rPr>
              <w:t>X</w:t>
            </w:r>
          </w:p>
        </w:tc>
        <w:tc>
          <w:tcPr>
            <w:tcW w:w="4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62886" w:rsidRPr="005F41E3" w:rsidRDefault="00B62886" w:rsidP="00B62886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4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62886" w:rsidRPr="005F41E3" w:rsidRDefault="00B62886" w:rsidP="00B62886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4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62886" w:rsidRPr="005F41E3" w:rsidRDefault="00B62886" w:rsidP="00B62886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</w:tr>
      <w:tr w:rsidR="00B62886" w:rsidRPr="005F41E3" w:rsidTr="0014424A">
        <w:trPr>
          <w:trHeight w:val="223"/>
        </w:trPr>
        <w:tc>
          <w:tcPr>
            <w:tcW w:w="44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62886" w:rsidRPr="005F41E3" w:rsidRDefault="00B62886" w:rsidP="00B62886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Cs w:val="24"/>
                <w:lang w:eastAsia="zh-CN"/>
              </w:rPr>
              <w:lastRenderedPageBreak/>
              <w:t>RF016</w:t>
            </w:r>
          </w:p>
        </w:tc>
        <w:tc>
          <w:tcPr>
            <w:tcW w:w="4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62886" w:rsidRPr="005F41E3" w:rsidRDefault="00B62886" w:rsidP="00B62886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4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62886" w:rsidRPr="005F41E3" w:rsidRDefault="00B62886" w:rsidP="00B62886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4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62886" w:rsidRPr="005F41E3" w:rsidRDefault="00B62886" w:rsidP="00B62886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4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62886" w:rsidRPr="005F41E3" w:rsidRDefault="00B62886" w:rsidP="00B62886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4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62886" w:rsidRPr="005F41E3" w:rsidRDefault="00B62886" w:rsidP="00B62886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4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62886" w:rsidRPr="005F41E3" w:rsidRDefault="0014424A" w:rsidP="00B62886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  <w:r>
              <w:rPr>
                <w:rFonts w:cs="Arial"/>
                <w:szCs w:val="24"/>
                <w:lang w:eastAsia="zh-CN"/>
              </w:rPr>
              <w:t>X</w:t>
            </w:r>
          </w:p>
        </w:tc>
        <w:tc>
          <w:tcPr>
            <w:tcW w:w="4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62886" w:rsidRPr="005F41E3" w:rsidRDefault="00B62886" w:rsidP="00B62886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4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62886" w:rsidRPr="005F41E3" w:rsidRDefault="00B62886" w:rsidP="00B62886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4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62886" w:rsidRPr="005F41E3" w:rsidRDefault="00B62886" w:rsidP="00B62886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4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62886" w:rsidRPr="005F41E3" w:rsidRDefault="00B62886" w:rsidP="00B62886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</w:tr>
      <w:tr w:rsidR="00B62886" w:rsidRPr="005F41E3" w:rsidTr="0014424A">
        <w:trPr>
          <w:trHeight w:val="223"/>
        </w:trPr>
        <w:tc>
          <w:tcPr>
            <w:tcW w:w="44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62886" w:rsidRPr="005F41E3" w:rsidRDefault="00B62886" w:rsidP="00B62886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Cs w:val="24"/>
                <w:lang w:eastAsia="zh-CN"/>
              </w:rPr>
              <w:t>RF017</w:t>
            </w:r>
          </w:p>
        </w:tc>
        <w:tc>
          <w:tcPr>
            <w:tcW w:w="4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62886" w:rsidRPr="005F41E3" w:rsidRDefault="00B62886" w:rsidP="00B62886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4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62886" w:rsidRPr="005F41E3" w:rsidRDefault="00B62886" w:rsidP="00B62886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4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62886" w:rsidRPr="005F41E3" w:rsidRDefault="00B62886" w:rsidP="00B62886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4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62886" w:rsidRPr="005F41E3" w:rsidRDefault="00B62886" w:rsidP="00B62886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4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62886" w:rsidRPr="005F41E3" w:rsidRDefault="00B62886" w:rsidP="00B62886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4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62886" w:rsidRPr="005F41E3" w:rsidRDefault="000B092B" w:rsidP="00B62886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  <w:r>
              <w:rPr>
                <w:rFonts w:cs="Arial"/>
                <w:szCs w:val="24"/>
                <w:lang w:eastAsia="zh-CN"/>
              </w:rPr>
              <w:t>X</w:t>
            </w:r>
          </w:p>
        </w:tc>
        <w:tc>
          <w:tcPr>
            <w:tcW w:w="4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62886" w:rsidRPr="005F41E3" w:rsidRDefault="00B62886" w:rsidP="00B62886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4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62886" w:rsidRPr="005F41E3" w:rsidRDefault="00B62886" w:rsidP="00B62886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4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62886" w:rsidRPr="005F41E3" w:rsidRDefault="00B62886" w:rsidP="00B62886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4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62886" w:rsidRPr="005F41E3" w:rsidRDefault="00B62886" w:rsidP="00B62886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</w:tr>
      <w:tr w:rsidR="00B62886" w:rsidRPr="005F41E3" w:rsidTr="0014424A">
        <w:trPr>
          <w:trHeight w:val="223"/>
        </w:trPr>
        <w:tc>
          <w:tcPr>
            <w:tcW w:w="44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62886" w:rsidRPr="005F41E3" w:rsidRDefault="00B62886" w:rsidP="00B62886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Cs w:val="24"/>
                <w:lang w:eastAsia="zh-CN"/>
              </w:rPr>
              <w:t>RF018</w:t>
            </w:r>
          </w:p>
        </w:tc>
        <w:tc>
          <w:tcPr>
            <w:tcW w:w="4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62886" w:rsidRPr="005F41E3" w:rsidRDefault="00B62886" w:rsidP="00B62886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4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62886" w:rsidRPr="005F41E3" w:rsidRDefault="00B62886" w:rsidP="00B62886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4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62886" w:rsidRPr="005F41E3" w:rsidRDefault="00B62886" w:rsidP="00B62886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4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62886" w:rsidRPr="005F41E3" w:rsidRDefault="00B62886" w:rsidP="00B62886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4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62886" w:rsidRPr="005F41E3" w:rsidRDefault="00B62886" w:rsidP="00B62886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4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62886" w:rsidRPr="005F41E3" w:rsidRDefault="00B62886" w:rsidP="00B62886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4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62886" w:rsidRPr="005F41E3" w:rsidRDefault="00B62886" w:rsidP="00B62886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4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62886" w:rsidRPr="005F41E3" w:rsidRDefault="000B092B" w:rsidP="00B62886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  <w:r>
              <w:rPr>
                <w:rFonts w:cs="Arial"/>
                <w:szCs w:val="24"/>
                <w:lang w:eastAsia="zh-CN"/>
              </w:rPr>
              <w:t>X</w:t>
            </w:r>
          </w:p>
        </w:tc>
        <w:tc>
          <w:tcPr>
            <w:tcW w:w="4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62886" w:rsidRPr="005F41E3" w:rsidRDefault="00B62886" w:rsidP="00B62886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4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62886" w:rsidRPr="005F41E3" w:rsidRDefault="00B62886" w:rsidP="00B62886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</w:tr>
      <w:tr w:rsidR="00B62886" w:rsidRPr="005F41E3" w:rsidTr="0014424A">
        <w:trPr>
          <w:trHeight w:val="223"/>
        </w:trPr>
        <w:tc>
          <w:tcPr>
            <w:tcW w:w="44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62886" w:rsidRPr="005F41E3" w:rsidRDefault="00B62886" w:rsidP="00B62886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 w:rsidRPr="005F41E3">
              <w:rPr>
                <w:rFonts w:cs="Arial"/>
                <w:szCs w:val="24"/>
                <w:lang w:eastAsia="zh-CN"/>
              </w:rPr>
              <w:t>RF019</w:t>
            </w:r>
          </w:p>
        </w:tc>
        <w:tc>
          <w:tcPr>
            <w:tcW w:w="4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62886" w:rsidRPr="005F41E3" w:rsidRDefault="00B62886" w:rsidP="00B62886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4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62886" w:rsidRPr="005F41E3" w:rsidRDefault="00B62886" w:rsidP="00B62886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4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62886" w:rsidRPr="005F41E3" w:rsidRDefault="00B62886" w:rsidP="00B62886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4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62886" w:rsidRPr="005F41E3" w:rsidRDefault="00B62886" w:rsidP="00B62886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4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62886" w:rsidRPr="005F41E3" w:rsidRDefault="00B62886" w:rsidP="00B62886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4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62886" w:rsidRPr="005F41E3" w:rsidRDefault="00B62886" w:rsidP="00B62886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4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62886" w:rsidRPr="005F41E3" w:rsidRDefault="000B092B" w:rsidP="00B62886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  <w:r>
              <w:rPr>
                <w:rFonts w:cs="Arial"/>
                <w:szCs w:val="24"/>
                <w:lang w:eastAsia="zh-CN"/>
              </w:rPr>
              <w:t>X</w:t>
            </w:r>
          </w:p>
        </w:tc>
        <w:tc>
          <w:tcPr>
            <w:tcW w:w="4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62886" w:rsidRPr="005F41E3" w:rsidRDefault="00B62886" w:rsidP="00B62886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4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62886" w:rsidRPr="005F41E3" w:rsidRDefault="00B62886" w:rsidP="00B62886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  <w:tc>
          <w:tcPr>
            <w:tcW w:w="4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62886" w:rsidRPr="005F41E3" w:rsidRDefault="00B62886" w:rsidP="00B62886">
            <w:pPr>
              <w:snapToGrid w:val="0"/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</w:p>
        </w:tc>
      </w:tr>
    </w:tbl>
    <w:p w:rsidR="0098103D" w:rsidRPr="005F41E3" w:rsidRDefault="0098103D" w:rsidP="0098103D">
      <w:pPr>
        <w:spacing w:line="240" w:lineRule="auto"/>
        <w:ind w:firstLine="0"/>
        <w:jc w:val="left"/>
        <w:rPr>
          <w:rFonts w:cs="Arial"/>
          <w:szCs w:val="24"/>
          <w:lang w:eastAsia="zh-CN"/>
        </w:rPr>
      </w:pPr>
    </w:p>
    <w:p w:rsidR="000A528D" w:rsidRPr="005F41E3" w:rsidRDefault="000A528D" w:rsidP="000A528D">
      <w:pPr>
        <w:spacing w:line="240" w:lineRule="auto"/>
        <w:ind w:left="708" w:firstLine="0"/>
        <w:jc w:val="left"/>
        <w:rPr>
          <w:rFonts w:cs="Arial"/>
          <w:b/>
          <w:szCs w:val="24"/>
          <w:lang w:eastAsia="zh-CN"/>
        </w:rPr>
      </w:pPr>
    </w:p>
    <w:p w:rsidR="00112948" w:rsidRDefault="00112948" w:rsidP="00112948">
      <w:pPr>
        <w:spacing w:line="240" w:lineRule="auto"/>
        <w:ind w:left="708" w:firstLine="0"/>
        <w:jc w:val="left"/>
        <w:rPr>
          <w:rFonts w:cs="Arial"/>
          <w:szCs w:val="24"/>
          <w:lang w:eastAsia="zh-CN"/>
        </w:rPr>
      </w:pPr>
      <w:r>
        <w:rPr>
          <w:rFonts w:cs="Arial"/>
          <w:szCs w:val="24"/>
          <w:lang w:eastAsia="zh-CN"/>
        </w:rPr>
        <w:t xml:space="preserve">3.2.7 </w:t>
      </w:r>
      <w:r w:rsidR="000A528D" w:rsidRPr="00112948">
        <w:rPr>
          <w:rFonts w:cs="Arial"/>
          <w:szCs w:val="24"/>
          <w:lang w:eastAsia="zh-CN"/>
        </w:rPr>
        <w:t>Diagrama de Casos de Uso</w:t>
      </w:r>
    </w:p>
    <w:p w:rsidR="00112948" w:rsidRDefault="00112948" w:rsidP="00112948">
      <w:pPr>
        <w:spacing w:line="240" w:lineRule="auto"/>
        <w:ind w:left="708" w:firstLine="0"/>
        <w:jc w:val="left"/>
        <w:rPr>
          <w:rFonts w:cs="Arial"/>
          <w:szCs w:val="24"/>
          <w:lang w:eastAsia="zh-CN"/>
        </w:rPr>
      </w:pPr>
    </w:p>
    <w:p w:rsidR="00112948" w:rsidRPr="005F41E3" w:rsidRDefault="00441F08" w:rsidP="00112948">
      <w:pPr>
        <w:spacing w:line="240" w:lineRule="auto"/>
        <w:ind w:firstLine="0"/>
        <w:jc w:val="left"/>
        <w:rPr>
          <w:rFonts w:cs="Arial"/>
          <w:noProof/>
          <w:szCs w:val="24"/>
          <w:lang w:eastAsia="pt-BR"/>
        </w:rPr>
      </w:pPr>
      <w:r>
        <w:rPr>
          <w:noProof/>
        </w:rPr>
        <w:drawing>
          <wp:inline distT="0" distB="0" distL="0" distR="0" wp14:anchorId="50C2D58C" wp14:editId="5D873B51">
            <wp:extent cx="5759450" cy="2294890"/>
            <wp:effectExtent l="0" t="0" r="0" b="0"/>
            <wp:docPr id="1" name="Imagem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537" w:rsidRPr="005F41E3" w:rsidRDefault="004C5537" w:rsidP="004C5537">
      <w:pPr>
        <w:spacing w:line="240" w:lineRule="auto"/>
        <w:ind w:left="708" w:firstLine="0"/>
        <w:jc w:val="left"/>
        <w:rPr>
          <w:rFonts w:cs="Arial"/>
          <w:szCs w:val="24"/>
          <w:lang w:eastAsia="zh-CN"/>
        </w:rPr>
      </w:pPr>
    </w:p>
    <w:p w:rsidR="004C5537" w:rsidRPr="005F41E3" w:rsidRDefault="00112948" w:rsidP="00912529">
      <w:pPr>
        <w:spacing w:line="240" w:lineRule="auto"/>
        <w:ind w:left="708" w:firstLine="0"/>
        <w:jc w:val="left"/>
        <w:rPr>
          <w:rFonts w:cs="Arial"/>
          <w:szCs w:val="24"/>
          <w:lang w:eastAsia="zh-CN"/>
        </w:rPr>
      </w:pPr>
      <w:r w:rsidRPr="00112948">
        <w:rPr>
          <w:rFonts w:cs="Arial"/>
          <w:szCs w:val="24"/>
          <w:lang w:eastAsia="zh-CN"/>
        </w:rPr>
        <w:t xml:space="preserve">3.2.8 </w:t>
      </w:r>
      <w:r w:rsidR="004C5537" w:rsidRPr="00112948">
        <w:rPr>
          <w:rFonts w:cs="Arial"/>
          <w:szCs w:val="24"/>
          <w:lang w:eastAsia="zh-CN"/>
        </w:rPr>
        <w:t xml:space="preserve">Especificação dos </w:t>
      </w:r>
      <w:r w:rsidRPr="00112948">
        <w:rPr>
          <w:rFonts w:cs="Arial"/>
          <w:szCs w:val="24"/>
          <w:lang w:eastAsia="zh-CN"/>
        </w:rPr>
        <w:t>Casos de Uso</w:t>
      </w:r>
    </w:p>
    <w:p w:rsidR="003447F4" w:rsidRDefault="003447F4" w:rsidP="003447F4">
      <w:pPr>
        <w:ind w:firstLine="709"/>
        <w:rPr>
          <w:rFonts w:cs="Arial"/>
          <w:szCs w:val="24"/>
        </w:rPr>
      </w:pPr>
    </w:p>
    <w:p w:rsidR="00441F08" w:rsidRDefault="00441F08" w:rsidP="00441F08">
      <w:pPr>
        <w:spacing w:line="240" w:lineRule="auto"/>
        <w:ind w:left="708" w:firstLine="0"/>
        <w:jc w:val="left"/>
        <w:rPr>
          <w:rFonts w:cs="Arial"/>
          <w:szCs w:val="24"/>
          <w:lang w:eastAsia="zh-CN"/>
        </w:rPr>
      </w:pPr>
    </w:p>
    <w:tbl>
      <w:tblPr>
        <w:tblW w:w="11190" w:type="dxa"/>
        <w:tblInd w:w="-1281" w:type="dxa"/>
        <w:tblLayout w:type="fixed"/>
        <w:tblLook w:val="04A0" w:firstRow="1" w:lastRow="0" w:firstColumn="1" w:lastColumn="0" w:noHBand="0" w:noVBand="1"/>
      </w:tblPr>
      <w:tblGrid>
        <w:gridCol w:w="4070"/>
        <w:gridCol w:w="7120"/>
      </w:tblGrid>
      <w:tr w:rsidR="00441F08" w:rsidTr="00441F08">
        <w:tc>
          <w:tcPr>
            <w:tcW w:w="111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41F08" w:rsidRDefault="00441F08">
            <w:pPr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  <w:r>
              <w:rPr>
                <w:rFonts w:cs="Arial"/>
                <w:b/>
                <w:sz w:val="20"/>
                <w:lang w:eastAsia="zh-CN"/>
              </w:rPr>
              <w:t>Caso de Uso – Inicializar Sistema</w:t>
            </w:r>
          </w:p>
        </w:tc>
      </w:tr>
      <w:tr w:rsidR="00441F08" w:rsidTr="00441F08">
        <w:tc>
          <w:tcPr>
            <w:tcW w:w="4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:rsidR="00441F08" w:rsidRDefault="00441F08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>
              <w:rPr>
                <w:rFonts w:cs="Arial"/>
                <w:b/>
                <w:sz w:val="20"/>
                <w:lang w:eastAsia="zh-CN"/>
              </w:rPr>
              <w:t>ID</w:t>
            </w:r>
          </w:p>
        </w:tc>
        <w:tc>
          <w:tcPr>
            <w:tcW w:w="71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41F08" w:rsidRDefault="00441F08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>
              <w:rPr>
                <w:rFonts w:cs="Arial"/>
                <w:sz w:val="20"/>
                <w:lang w:eastAsia="zh-CN"/>
              </w:rPr>
              <w:t>UC 001 – Inicializar sistema</w:t>
            </w:r>
          </w:p>
        </w:tc>
      </w:tr>
      <w:tr w:rsidR="00441F08" w:rsidTr="00441F08">
        <w:tc>
          <w:tcPr>
            <w:tcW w:w="4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:rsidR="00441F08" w:rsidRDefault="00441F08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>
              <w:rPr>
                <w:rFonts w:cs="Arial"/>
                <w:b/>
                <w:sz w:val="20"/>
                <w:lang w:eastAsia="zh-CN"/>
              </w:rPr>
              <w:t>Descrição</w:t>
            </w:r>
          </w:p>
        </w:tc>
        <w:tc>
          <w:tcPr>
            <w:tcW w:w="71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41F08" w:rsidRDefault="00441F08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>
              <w:rPr>
                <w:rFonts w:cs="Arial"/>
                <w:sz w:val="20"/>
                <w:lang w:eastAsia="zh-CN"/>
              </w:rPr>
              <w:t>Este caso de uso tem por objetivo inicializar o sistema.</w:t>
            </w:r>
          </w:p>
        </w:tc>
      </w:tr>
      <w:tr w:rsidR="00441F08" w:rsidTr="00441F08">
        <w:tc>
          <w:tcPr>
            <w:tcW w:w="4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:rsidR="00441F08" w:rsidRDefault="00441F08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>
              <w:rPr>
                <w:rFonts w:cs="Arial"/>
                <w:b/>
                <w:sz w:val="20"/>
                <w:lang w:eastAsia="zh-CN"/>
              </w:rPr>
              <w:t>Ator Primário</w:t>
            </w:r>
          </w:p>
        </w:tc>
        <w:tc>
          <w:tcPr>
            <w:tcW w:w="71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41F08" w:rsidRDefault="00441F08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>
              <w:rPr>
                <w:rFonts w:cs="Arial"/>
                <w:sz w:val="20"/>
                <w:lang w:eastAsia="zh-CN"/>
              </w:rPr>
              <w:t>Usuário</w:t>
            </w:r>
          </w:p>
        </w:tc>
      </w:tr>
      <w:tr w:rsidR="00441F08" w:rsidTr="00441F08">
        <w:tc>
          <w:tcPr>
            <w:tcW w:w="4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:rsidR="00441F08" w:rsidRDefault="00441F08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>
              <w:rPr>
                <w:rFonts w:cs="Arial"/>
                <w:b/>
                <w:sz w:val="20"/>
                <w:lang w:eastAsia="zh-CN"/>
              </w:rPr>
              <w:t>Pré-condição</w:t>
            </w:r>
          </w:p>
        </w:tc>
        <w:tc>
          <w:tcPr>
            <w:tcW w:w="71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41F08" w:rsidRDefault="00441F08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>
              <w:rPr>
                <w:rFonts w:cs="Arial"/>
                <w:sz w:val="20"/>
                <w:lang w:eastAsia="zh-CN"/>
              </w:rPr>
              <w:t>Não possui</w:t>
            </w:r>
          </w:p>
        </w:tc>
      </w:tr>
      <w:tr w:rsidR="00441F08" w:rsidTr="00441F08">
        <w:tc>
          <w:tcPr>
            <w:tcW w:w="4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:rsidR="00441F08" w:rsidRDefault="00441F08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>
              <w:rPr>
                <w:rFonts w:cs="Arial"/>
                <w:b/>
                <w:sz w:val="20"/>
                <w:lang w:eastAsia="zh-CN"/>
              </w:rPr>
              <w:t>Cenário Principal</w:t>
            </w:r>
          </w:p>
        </w:tc>
        <w:tc>
          <w:tcPr>
            <w:tcW w:w="71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41F08" w:rsidRDefault="00441F08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>
              <w:rPr>
                <w:rFonts w:cs="Arial"/>
                <w:sz w:val="20"/>
                <w:lang w:eastAsia="zh-CN"/>
              </w:rPr>
              <w:t>1. O use case inicia quando o usuário entra na página de acesso.</w:t>
            </w:r>
          </w:p>
          <w:p w:rsidR="00441F08" w:rsidRDefault="00441F08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>
              <w:rPr>
                <w:rFonts w:cs="Arial"/>
                <w:sz w:val="20"/>
                <w:lang w:eastAsia="zh-CN"/>
              </w:rPr>
              <w:t>2. O sistema mostra a alternativas que o usuário tem.</w:t>
            </w:r>
          </w:p>
          <w:p w:rsidR="00441F08" w:rsidRDefault="00441F08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>
              <w:rPr>
                <w:rFonts w:cs="Arial"/>
                <w:sz w:val="20"/>
                <w:lang w:eastAsia="zh-CN"/>
              </w:rPr>
              <w:t>3. O usuário escolhe e seleciona a opção desejada.</w:t>
            </w:r>
          </w:p>
        </w:tc>
      </w:tr>
      <w:tr w:rsidR="00441F08" w:rsidTr="00441F08">
        <w:tc>
          <w:tcPr>
            <w:tcW w:w="4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:rsidR="00441F08" w:rsidRDefault="00441F08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>
              <w:rPr>
                <w:rFonts w:cs="Arial"/>
                <w:b/>
                <w:sz w:val="20"/>
                <w:lang w:eastAsia="zh-CN"/>
              </w:rPr>
              <w:t>Pós-condição</w:t>
            </w:r>
          </w:p>
        </w:tc>
        <w:tc>
          <w:tcPr>
            <w:tcW w:w="71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41F08" w:rsidRDefault="00441F08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>
              <w:rPr>
                <w:rFonts w:cs="Arial"/>
                <w:sz w:val="20"/>
                <w:lang w:eastAsia="zh-CN"/>
              </w:rPr>
              <w:t>Não possui</w:t>
            </w:r>
          </w:p>
        </w:tc>
      </w:tr>
      <w:tr w:rsidR="00441F08" w:rsidTr="00441F08">
        <w:tc>
          <w:tcPr>
            <w:tcW w:w="4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:rsidR="00441F08" w:rsidRDefault="00441F08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>
              <w:rPr>
                <w:rFonts w:cs="Arial"/>
                <w:b/>
                <w:sz w:val="20"/>
                <w:lang w:eastAsia="zh-CN"/>
              </w:rPr>
              <w:t>Cenário Alternativo</w:t>
            </w:r>
          </w:p>
        </w:tc>
        <w:tc>
          <w:tcPr>
            <w:tcW w:w="71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41F08" w:rsidRDefault="00441F08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>
              <w:rPr>
                <w:rFonts w:cs="Arial"/>
                <w:sz w:val="20"/>
                <w:lang w:eastAsia="zh-CN"/>
              </w:rPr>
              <w:t>*a – Em qualquer momento o usuário pode sair do sistema</w:t>
            </w:r>
          </w:p>
          <w:p w:rsidR="00441F08" w:rsidRDefault="00441F08">
            <w:pPr>
              <w:spacing w:line="240" w:lineRule="auto"/>
              <w:ind w:firstLine="0"/>
              <w:jc w:val="left"/>
              <w:rPr>
                <w:rFonts w:cs="Arial"/>
                <w:sz w:val="20"/>
                <w:lang w:eastAsia="zh-CN"/>
              </w:rPr>
            </w:pPr>
          </w:p>
          <w:p w:rsidR="00441F08" w:rsidRDefault="00441F08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>
              <w:rPr>
                <w:rFonts w:cs="Arial"/>
                <w:sz w:val="20"/>
                <w:lang w:eastAsia="zh-CN"/>
              </w:rPr>
              <w:t>4a – Sem selecionar</w:t>
            </w:r>
          </w:p>
          <w:p w:rsidR="00441F08" w:rsidRDefault="00441F08">
            <w:pPr>
              <w:spacing w:line="240" w:lineRule="auto"/>
              <w:ind w:left="708" w:firstLine="0"/>
              <w:jc w:val="left"/>
              <w:rPr>
                <w:rFonts w:cs="Arial"/>
                <w:szCs w:val="24"/>
                <w:lang w:eastAsia="zh-CN"/>
              </w:rPr>
            </w:pPr>
            <w:r>
              <w:rPr>
                <w:rFonts w:cs="Arial"/>
                <w:sz w:val="20"/>
                <w:lang w:eastAsia="zh-CN"/>
              </w:rPr>
              <w:t>4a.1 O sistema não permite prosseguir sem selecionar alguma opção</w:t>
            </w:r>
          </w:p>
          <w:p w:rsidR="00441F08" w:rsidRDefault="00441F08">
            <w:pPr>
              <w:spacing w:line="240" w:lineRule="auto"/>
              <w:ind w:left="708" w:firstLine="0"/>
              <w:jc w:val="left"/>
              <w:rPr>
                <w:rFonts w:cs="Arial"/>
                <w:sz w:val="20"/>
                <w:lang w:eastAsia="zh-CN"/>
              </w:rPr>
            </w:pPr>
          </w:p>
        </w:tc>
      </w:tr>
      <w:tr w:rsidR="00441F08" w:rsidTr="00441F08">
        <w:tc>
          <w:tcPr>
            <w:tcW w:w="4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:rsidR="00441F08" w:rsidRDefault="00441F08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>
              <w:rPr>
                <w:rFonts w:cs="Arial"/>
                <w:b/>
                <w:sz w:val="20"/>
                <w:lang w:eastAsia="zh-CN"/>
              </w:rPr>
              <w:t>Inclusão</w:t>
            </w:r>
          </w:p>
        </w:tc>
        <w:tc>
          <w:tcPr>
            <w:tcW w:w="71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41F08" w:rsidRDefault="00441F08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</w:p>
        </w:tc>
      </w:tr>
      <w:tr w:rsidR="00441F08" w:rsidTr="00441F08">
        <w:tc>
          <w:tcPr>
            <w:tcW w:w="4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:rsidR="00441F08" w:rsidRDefault="00441F08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>
              <w:rPr>
                <w:rFonts w:cs="Arial"/>
                <w:b/>
                <w:sz w:val="20"/>
                <w:lang w:eastAsia="zh-CN"/>
              </w:rPr>
              <w:t>Extensão</w:t>
            </w:r>
          </w:p>
        </w:tc>
        <w:tc>
          <w:tcPr>
            <w:tcW w:w="71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41F08" w:rsidRDefault="00441F08">
            <w:pPr>
              <w:snapToGrid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zh-CN"/>
              </w:rPr>
            </w:pPr>
          </w:p>
        </w:tc>
      </w:tr>
    </w:tbl>
    <w:p w:rsidR="00441F08" w:rsidRDefault="00441F08" w:rsidP="00441F08">
      <w:pPr>
        <w:spacing w:line="240" w:lineRule="auto"/>
        <w:ind w:left="708" w:firstLine="0"/>
        <w:jc w:val="left"/>
        <w:rPr>
          <w:rFonts w:cs="Arial"/>
          <w:szCs w:val="24"/>
          <w:lang w:eastAsia="zh-CN"/>
        </w:rPr>
      </w:pPr>
    </w:p>
    <w:tbl>
      <w:tblPr>
        <w:tblW w:w="11190" w:type="dxa"/>
        <w:tblInd w:w="-1281" w:type="dxa"/>
        <w:tblLayout w:type="fixed"/>
        <w:tblLook w:val="04A0" w:firstRow="1" w:lastRow="0" w:firstColumn="1" w:lastColumn="0" w:noHBand="0" w:noVBand="1"/>
      </w:tblPr>
      <w:tblGrid>
        <w:gridCol w:w="4070"/>
        <w:gridCol w:w="7120"/>
      </w:tblGrid>
      <w:tr w:rsidR="00441F08" w:rsidTr="00441F08">
        <w:tc>
          <w:tcPr>
            <w:tcW w:w="111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41F08" w:rsidRDefault="00441F08">
            <w:pPr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  <w:r>
              <w:rPr>
                <w:rFonts w:cs="Arial"/>
                <w:b/>
                <w:sz w:val="20"/>
                <w:lang w:eastAsia="zh-CN"/>
              </w:rPr>
              <w:t>Caso de Uso – Realizar Cadastro</w:t>
            </w:r>
          </w:p>
        </w:tc>
      </w:tr>
      <w:tr w:rsidR="00441F08" w:rsidTr="00441F08">
        <w:tc>
          <w:tcPr>
            <w:tcW w:w="4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:rsidR="00441F08" w:rsidRDefault="00441F08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>
              <w:rPr>
                <w:rFonts w:cs="Arial"/>
                <w:b/>
                <w:sz w:val="20"/>
                <w:lang w:eastAsia="zh-CN"/>
              </w:rPr>
              <w:t>ID</w:t>
            </w:r>
          </w:p>
        </w:tc>
        <w:tc>
          <w:tcPr>
            <w:tcW w:w="71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41F08" w:rsidRDefault="00441F08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>
              <w:rPr>
                <w:rFonts w:cs="Arial"/>
                <w:sz w:val="20"/>
                <w:lang w:eastAsia="zh-CN"/>
              </w:rPr>
              <w:t>UC 002 – Realizar Cadastro</w:t>
            </w:r>
          </w:p>
        </w:tc>
      </w:tr>
      <w:tr w:rsidR="00441F08" w:rsidTr="00441F08">
        <w:tc>
          <w:tcPr>
            <w:tcW w:w="4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:rsidR="00441F08" w:rsidRDefault="00441F08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>
              <w:rPr>
                <w:rFonts w:cs="Arial"/>
                <w:b/>
                <w:sz w:val="20"/>
                <w:lang w:eastAsia="zh-CN"/>
              </w:rPr>
              <w:t>Descrição</w:t>
            </w:r>
          </w:p>
        </w:tc>
        <w:tc>
          <w:tcPr>
            <w:tcW w:w="71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41F08" w:rsidRDefault="00441F08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>
              <w:rPr>
                <w:rFonts w:cs="Arial"/>
                <w:sz w:val="20"/>
                <w:lang w:eastAsia="zh-CN"/>
              </w:rPr>
              <w:t>Este caso de uso tem por objetivo realizar o cadastro do usuário.</w:t>
            </w:r>
          </w:p>
        </w:tc>
      </w:tr>
      <w:tr w:rsidR="00441F08" w:rsidTr="00441F08">
        <w:tc>
          <w:tcPr>
            <w:tcW w:w="4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:rsidR="00441F08" w:rsidRDefault="00441F08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>
              <w:rPr>
                <w:rFonts w:cs="Arial"/>
                <w:b/>
                <w:sz w:val="20"/>
                <w:lang w:eastAsia="zh-CN"/>
              </w:rPr>
              <w:t>Ator Primário</w:t>
            </w:r>
          </w:p>
        </w:tc>
        <w:tc>
          <w:tcPr>
            <w:tcW w:w="71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41F08" w:rsidRDefault="00441F08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>
              <w:rPr>
                <w:rFonts w:cs="Arial"/>
                <w:sz w:val="20"/>
                <w:lang w:eastAsia="zh-CN"/>
              </w:rPr>
              <w:t>Usuário</w:t>
            </w:r>
          </w:p>
        </w:tc>
      </w:tr>
      <w:tr w:rsidR="00441F08" w:rsidTr="00441F08">
        <w:tc>
          <w:tcPr>
            <w:tcW w:w="4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:rsidR="00441F08" w:rsidRDefault="00441F08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>
              <w:rPr>
                <w:rFonts w:cs="Arial"/>
                <w:b/>
                <w:sz w:val="20"/>
                <w:lang w:eastAsia="zh-CN"/>
              </w:rPr>
              <w:t>Pré-condição</w:t>
            </w:r>
          </w:p>
        </w:tc>
        <w:tc>
          <w:tcPr>
            <w:tcW w:w="71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41F08" w:rsidRDefault="00441F08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>
              <w:rPr>
                <w:rFonts w:cs="Arial"/>
                <w:sz w:val="20"/>
                <w:lang w:eastAsia="zh-CN"/>
              </w:rPr>
              <w:t>Não possui</w:t>
            </w:r>
          </w:p>
        </w:tc>
      </w:tr>
      <w:tr w:rsidR="00441F08" w:rsidTr="00441F08">
        <w:tc>
          <w:tcPr>
            <w:tcW w:w="4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:rsidR="00441F08" w:rsidRDefault="00441F08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>
              <w:rPr>
                <w:rFonts w:cs="Arial"/>
                <w:b/>
                <w:sz w:val="20"/>
                <w:lang w:eastAsia="zh-CN"/>
              </w:rPr>
              <w:t>Cenário Principal</w:t>
            </w:r>
          </w:p>
        </w:tc>
        <w:tc>
          <w:tcPr>
            <w:tcW w:w="71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41F08" w:rsidRDefault="00441F08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>
              <w:rPr>
                <w:rFonts w:cs="Arial"/>
                <w:sz w:val="20"/>
                <w:lang w:eastAsia="zh-CN"/>
              </w:rPr>
              <w:t>1. O use case inicia quando o usuário já tem cadastro ou realizou o mesmo.</w:t>
            </w:r>
          </w:p>
          <w:p w:rsidR="00441F08" w:rsidRDefault="00441F08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>
              <w:rPr>
                <w:rFonts w:cs="Arial"/>
                <w:sz w:val="20"/>
                <w:lang w:eastAsia="zh-CN"/>
              </w:rPr>
              <w:t>2. O sistema mostra as opções após o cadastro.</w:t>
            </w:r>
          </w:p>
        </w:tc>
      </w:tr>
      <w:tr w:rsidR="00441F08" w:rsidTr="00441F08">
        <w:tc>
          <w:tcPr>
            <w:tcW w:w="4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:rsidR="00441F08" w:rsidRDefault="00441F08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>
              <w:rPr>
                <w:rFonts w:cs="Arial"/>
                <w:b/>
                <w:sz w:val="20"/>
                <w:lang w:eastAsia="zh-CN"/>
              </w:rPr>
              <w:t>Pós-condição</w:t>
            </w:r>
          </w:p>
        </w:tc>
        <w:tc>
          <w:tcPr>
            <w:tcW w:w="71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41F08" w:rsidRDefault="00441F08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>
              <w:rPr>
                <w:rFonts w:cs="Arial"/>
                <w:sz w:val="20"/>
                <w:lang w:eastAsia="zh-CN"/>
              </w:rPr>
              <w:t>Não possui</w:t>
            </w:r>
          </w:p>
        </w:tc>
      </w:tr>
      <w:tr w:rsidR="00441F08" w:rsidTr="00441F08">
        <w:tc>
          <w:tcPr>
            <w:tcW w:w="4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:rsidR="00441F08" w:rsidRDefault="00441F08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>
              <w:rPr>
                <w:rFonts w:cs="Arial"/>
                <w:b/>
                <w:sz w:val="20"/>
                <w:lang w:eastAsia="zh-CN"/>
              </w:rPr>
              <w:t>Cenário Alternativo</w:t>
            </w:r>
          </w:p>
        </w:tc>
        <w:tc>
          <w:tcPr>
            <w:tcW w:w="71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41F08" w:rsidRDefault="00441F08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>
              <w:rPr>
                <w:rFonts w:cs="Arial"/>
                <w:sz w:val="20"/>
                <w:lang w:eastAsia="zh-CN"/>
              </w:rPr>
              <w:t>*a – Em qualquer momento o usuário pode sair do sistema</w:t>
            </w:r>
          </w:p>
          <w:p w:rsidR="00441F08" w:rsidRDefault="00441F08">
            <w:pPr>
              <w:spacing w:line="240" w:lineRule="auto"/>
              <w:ind w:firstLine="0"/>
              <w:jc w:val="left"/>
              <w:rPr>
                <w:rFonts w:cs="Arial"/>
                <w:sz w:val="20"/>
                <w:lang w:eastAsia="zh-CN"/>
              </w:rPr>
            </w:pPr>
          </w:p>
          <w:p w:rsidR="00441F08" w:rsidRDefault="00441F08">
            <w:pPr>
              <w:spacing w:line="240" w:lineRule="auto"/>
              <w:ind w:left="708" w:firstLine="0"/>
              <w:jc w:val="left"/>
              <w:rPr>
                <w:rFonts w:cs="Arial"/>
                <w:sz w:val="20"/>
                <w:lang w:eastAsia="zh-CN"/>
              </w:rPr>
            </w:pPr>
          </w:p>
        </w:tc>
      </w:tr>
      <w:tr w:rsidR="00441F08" w:rsidTr="00441F08">
        <w:tc>
          <w:tcPr>
            <w:tcW w:w="4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:rsidR="00441F08" w:rsidRDefault="00441F08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>
              <w:rPr>
                <w:rFonts w:cs="Arial"/>
                <w:b/>
                <w:sz w:val="20"/>
                <w:lang w:eastAsia="zh-CN"/>
              </w:rPr>
              <w:lastRenderedPageBreak/>
              <w:t>Inclusão</w:t>
            </w:r>
          </w:p>
        </w:tc>
        <w:tc>
          <w:tcPr>
            <w:tcW w:w="71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41F08" w:rsidRDefault="00441F08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</w:p>
        </w:tc>
      </w:tr>
      <w:tr w:rsidR="00441F08" w:rsidTr="00441F08">
        <w:tc>
          <w:tcPr>
            <w:tcW w:w="4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:rsidR="00441F08" w:rsidRDefault="00441F08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>
              <w:rPr>
                <w:rFonts w:cs="Arial"/>
                <w:b/>
                <w:sz w:val="20"/>
                <w:lang w:eastAsia="zh-CN"/>
              </w:rPr>
              <w:t>Extensão</w:t>
            </w:r>
          </w:p>
        </w:tc>
        <w:tc>
          <w:tcPr>
            <w:tcW w:w="71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41F08" w:rsidRDefault="00441F08">
            <w:pPr>
              <w:snapToGrid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zh-CN"/>
              </w:rPr>
            </w:pPr>
          </w:p>
        </w:tc>
      </w:tr>
    </w:tbl>
    <w:p w:rsidR="00441F08" w:rsidRDefault="00441F08" w:rsidP="00441F08">
      <w:pPr>
        <w:spacing w:line="240" w:lineRule="auto"/>
        <w:ind w:left="708" w:firstLine="0"/>
        <w:jc w:val="left"/>
        <w:rPr>
          <w:rFonts w:cs="Arial"/>
          <w:szCs w:val="24"/>
          <w:lang w:eastAsia="zh-CN"/>
        </w:rPr>
      </w:pPr>
    </w:p>
    <w:p w:rsidR="00441F08" w:rsidRDefault="00441F08" w:rsidP="00441F08">
      <w:pPr>
        <w:spacing w:line="240" w:lineRule="auto"/>
        <w:ind w:left="708" w:firstLine="0"/>
        <w:jc w:val="left"/>
        <w:rPr>
          <w:rFonts w:cs="Arial"/>
          <w:szCs w:val="24"/>
          <w:lang w:eastAsia="zh-CN"/>
        </w:rPr>
      </w:pPr>
    </w:p>
    <w:p w:rsidR="00441F08" w:rsidRDefault="00441F08" w:rsidP="00441F08">
      <w:pPr>
        <w:spacing w:line="240" w:lineRule="auto"/>
        <w:ind w:left="708" w:firstLine="0"/>
        <w:jc w:val="left"/>
        <w:rPr>
          <w:rFonts w:cs="Arial"/>
          <w:szCs w:val="24"/>
          <w:lang w:eastAsia="zh-CN"/>
        </w:rPr>
      </w:pPr>
    </w:p>
    <w:p w:rsidR="00441F08" w:rsidRDefault="00441F08" w:rsidP="00441F08">
      <w:pPr>
        <w:spacing w:line="240" w:lineRule="auto"/>
        <w:ind w:left="708" w:firstLine="0"/>
        <w:jc w:val="left"/>
        <w:rPr>
          <w:rFonts w:cs="Arial"/>
          <w:szCs w:val="24"/>
          <w:lang w:eastAsia="zh-CN"/>
        </w:rPr>
      </w:pPr>
    </w:p>
    <w:p w:rsidR="00441F08" w:rsidRDefault="00441F08" w:rsidP="00441F08">
      <w:pPr>
        <w:spacing w:line="240" w:lineRule="auto"/>
        <w:ind w:left="708" w:firstLine="0"/>
        <w:jc w:val="left"/>
        <w:rPr>
          <w:rFonts w:cs="Arial"/>
          <w:szCs w:val="24"/>
          <w:lang w:eastAsia="zh-CN"/>
        </w:rPr>
      </w:pPr>
    </w:p>
    <w:p w:rsidR="00441F08" w:rsidRDefault="00441F08" w:rsidP="00441F08">
      <w:pPr>
        <w:spacing w:line="240" w:lineRule="auto"/>
        <w:ind w:left="708" w:firstLine="0"/>
        <w:jc w:val="left"/>
        <w:rPr>
          <w:rFonts w:cs="Arial"/>
          <w:szCs w:val="24"/>
          <w:lang w:eastAsia="zh-CN"/>
        </w:rPr>
      </w:pPr>
    </w:p>
    <w:tbl>
      <w:tblPr>
        <w:tblW w:w="11190" w:type="dxa"/>
        <w:tblInd w:w="-1281" w:type="dxa"/>
        <w:tblLayout w:type="fixed"/>
        <w:tblLook w:val="04A0" w:firstRow="1" w:lastRow="0" w:firstColumn="1" w:lastColumn="0" w:noHBand="0" w:noVBand="1"/>
      </w:tblPr>
      <w:tblGrid>
        <w:gridCol w:w="4070"/>
        <w:gridCol w:w="7120"/>
      </w:tblGrid>
      <w:tr w:rsidR="00441F08" w:rsidTr="00441F08">
        <w:tc>
          <w:tcPr>
            <w:tcW w:w="111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41F08" w:rsidRDefault="00441F08">
            <w:pPr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  <w:r>
              <w:rPr>
                <w:rFonts w:cs="Arial"/>
                <w:b/>
                <w:sz w:val="20"/>
                <w:lang w:eastAsia="zh-CN"/>
              </w:rPr>
              <w:t>Caso de Uso – Selecionar Processo Estatístico</w:t>
            </w:r>
          </w:p>
        </w:tc>
      </w:tr>
      <w:tr w:rsidR="00441F08" w:rsidTr="00441F08">
        <w:tc>
          <w:tcPr>
            <w:tcW w:w="4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:rsidR="00441F08" w:rsidRDefault="00441F08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>
              <w:rPr>
                <w:rFonts w:cs="Arial"/>
                <w:b/>
                <w:sz w:val="20"/>
                <w:lang w:eastAsia="zh-CN"/>
              </w:rPr>
              <w:t>ID</w:t>
            </w:r>
          </w:p>
        </w:tc>
        <w:tc>
          <w:tcPr>
            <w:tcW w:w="71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41F08" w:rsidRDefault="00441F08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>
              <w:rPr>
                <w:rFonts w:cs="Arial"/>
                <w:sz w:val="20"/>
                <w:lang w:eastAsia="zh-CN"/>
              </w:rPr>
              <w:t xml:space="preserve">UC 003 – Selecionar Processo Estatístico </w:t>
            </w:r>
          </w:p>
        </w:tc>
      </w:tr>
      <w:tr w:rsidR="00441F08" w:rsidTr="00441F08">
        <w:tc>
          <w:tcPr>
            <w:tcW w:w="4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:rsidR="00441F08" w:rsidRDefault="00441F08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>
              <w:rPr>
                <w:rFonts w:cs="Arial"/>
                <w:b/>
                <w:sz w:val="20"/>
                <w:lang w:eastAsia="zh-CN"/>
              </w:rPr>
              <w:t>Descrição</w:t>
            </w:r>
          </w:p>
        </w:tc>
        <w:tc>
          <w:tcPr>
            <w:tcW w:w="71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41F08" w:rsidRDefault="00441F08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>
              <w:rPr>
                <w:rFonts w:cs="Arial"/>
                <w:sz w:val="20"/>
                <w:lang w:eastAsia="zh-CN"/>
              </w:rPr>
              <w:t xml:space="preserve">Este caso de uso tem por objetivo fazer a seleção do que </w:t>
            </w:r>
            <w:proofErr w:type="gramStart"/>
            <w:r>
              <w:rPr>
                <w:rFonts w:cs="Arial"/>
                <w:sz w:val="20"/>
                <w:lang w:eastAsia="zh-CN"/>
              </w:rPr>
              <w:t>deseja-se</w:t>
            </w:r>
            <w:proofErr w:type="gramEnd"/>
            <w:r>
              <w:rPr>
                <w:rFonts w:cs="Arial"/>
                <w:sz w:val="20"/>
                <w:lang w:eastAsia="zh-CN"/>
              </w:rPr>
              <w:t xml:space="preserve"> realizar.</w:t>
            </w:r>
          </w:p>
        </w:tc>
      </w:tr>
      <w:tr w:rsidR="00441F08" w:rsidTr="00441F08">
        <w:tc>
          <w:tcPr>
            <w:tcW w:w="4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:rsidR="00441F08" w:rsidRDefault="00441F08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>
              <w:rPr>
                <w:rFonts w:cs="Arial"/>
                <w:b/>
                <w:sz w:val="20"/>
                <w:lang w:eastAsia="zh-CN"/>
              </w:rPr>
              <w:t>Ator Primário</w:t>
            </w:r>
          </w:p>
        </w:tc>
        <w:tc>
          <w:tcPr>
            <w:tcW w:w="71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41F08" w:rsidRDefault="00441F08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>
              <w:rPr>
                <w:rFonts w:cs="Arial"/>
                <w:sz w:val="20"/>
                <w:lang w:eastAsia="zh-CN"/>
              </w:rPr>
              <w:t>Usuário</w:t>
            </w:r>
          </w:p>
        </w:tc>
      </w:tr>
      <w:tr w:rsidR="00441F08" w:rsidTr="00441F08">
        <w:tc>
          <w:tcPr>
            <w:tcW w:w="4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:rsidR="00441F08" w:rsidRDefault="00441F08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>
              <w:rPr>
                <w:rFonts w:cs="Arial"/>
                <w:b/>
                <w:sz w:val="20"/>
                <w:lang w:eastAsia="zh-CN"/>
              </w:rPr>
              <w:t>Pré-condição</w:t>
            </w:r>
          </w:p>
        </w:tc>
        <w:tc>
          <w:tcPr>
            <w:tcW w:w="71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41F08" w:rsidRDefault="00441F08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>
              <w:rPr>
                <w:rFonts w:cs="Arial"/>
                <w:sz w:val="20"/>
                <w:lang w:eastAsia="zh-CN"/>
              </w:rPr>
              <w:t>Inserir os dados</w:t>
            </w:r>
          </w:p>
        </w:tc>
      </w:tr>
      <w:tr w:rsidR="00441F08" w:rsidTr="00441F08">
        <w:tc>
          <w:tcPr>
            <w:tcW w:w="4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:rsidR="00441F08" w:rsidRDefault="00441F08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>
              <w:rPr>
                <w:rFonts w:cs="Arial"/>
                <w:b/>
                <w:sz w:val="20"/>
                <w:lang w:eastAsia="zh-CN"/>
              </w:rPr>
              <w:t>Cenário Principal</w:t>
            </w:r>
          </w:p>
        </w:tc>
        <w:tc>
          <w:tcPr>
            <w:tcW w:w="71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41F08" w:rsidRDefault="00441F08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>
              <w:rPr>
                <w:rFonts w:cs="Arial"/>
                <w:sz w:val="20"/>
                <w:lang w:eastAsia="zh-CN"/>
              </w:rPr>
              <w:t>1. O use case inicia quando o usuário selecionar o que deseja fazer.</w:t>
            </w:r>
          </w:p>
          <w:p w:rsidR="00441F08" w:rsidRDefault="00441F08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>
              <w:rPr>
                <w:rFonts w:cs="Arial"/>
                <w:sz w:val="20"/>
                <w:lang w:eastAsia="zh-CN"/>
              </w:rPr>
              <w:t>2. O sistema mostra campos onde devem ser preenchidos</w:t>
            </w:r>
          </w:p>
          <w:p w:rsidR="00441F08" w:rsidRDefault="00441F08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>
              <w:rPr>
                <w:rFonts w:cs="Arial"/>
                <w:sz w:val="20"/>
                <w:lang w:eastAsia="zh-CN"/>
              </w:rPr>
              <w:t>3. O usuário escolhe entre censo e amostra.</w:t>
            </w:r>
          </w:p>
        </w:tc>
      </w:tr>
      <w:tr w:rsidR="00441F08" w:rsidTr="00441F08">
        <w:tc>
          <w:tcPr>
            <w:tcW w:w="4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:rsidR="00441F08" w:rsidRDefault="00441F08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>
              <w:rPr>
                <w:rFonts w:cs="Arial"/>
                <w:b/>
                <w:sz w:val="20"/>
                <w:lang w:eastAsia="zh-CN"/>
              </w:rPr>
              <w:t>Pós-condição</w:t>
            </w:r>
          </w:p>
        </w:tc>
        <w:tc>
          <w:tcPr>
            <w:tcW w:w="71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41F08" w:rsidRDefault="00441F08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>
              <w:rPr>
                <w:rFonts w:cs="Arial"/>
                <w:sz w:val="20"/>
                <w:lang w:eastAsia="zh-CN"/>
              </w:rPr>
              <w:t>Não possui</w:t>
            </w:r>
          </w:p>
        </w:tc>
      </w:tr>
      <w:tr w:rsidR="00441F08" w:rsidTr="00441F08">
        <w:tc>
          <w:tcPr>
            <w:tcW w:w="4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:rsidR="00441F08" w:rsidRDefault="00441F08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>
              <w:rPr>
                <w:rFonts w:cs="Arial"/>
                <w:b/>
                <w:sz w:val="20"/>
                <w:lang w:eastAsia="zh-CN"/>
              </w:rPr>
              <w:t>Cenário Alternativo</w:t>
            </w:r>
          </w:p>
        </w:tc>
        <w:tc>
          <w:tcPr>
            <w:tcW w:w="71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41F08" w:rsidRDefault="00441F08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>
              <w:rPr>
                <w:rFonts w:cs="Arial"/>
                <w:sz w:val="20"/>
                <w:lang w:eastAsia="zh-CN"/>
              </w:rPr>
              <w:t>*a – Em qualquer momento o usuário pode sair do sistema</w:t>
            </w:r>
          </w:p>
          <w:p w:rsidR="00441F08" w:rsidRDefault="00441F08">
            <w:pPr>
              <w:spacing w:line="240" w:lineRule="auto"/>
              <w:ind w:firstLine="0"/>
              <w:jc w:val="left"/>
              <w:rPr>
                <w:rFonts w:cs="Arial"/>
                <w:sz w:val="20"/>
                <w:lang w:eastAsia="zh-CN"/>
              </w:rPr>
            </w:pPr>
          </w:p>
          <w:p w:rsidR="00441F08" w:rsidRDefault="00441F08">
            <w:pPr>
              <w:spacing w:line="240" w:lineRule="auto"/>
              <w:ind w:left="708" w:firstLine="0"/>
              <w:jc w:val="left"/>
              <w:rPr>
                <w:rFonts w:cs="Arial"/>
                <w:sz w:val="20"/>
                <w:lang w:eastAsia="zh-CN"/>
              </w:rPr>
            </w:pPr>
          </w:p>
        </w:tc>
      </w:tr>
      <w:tr w:rsidR="00441F08" w:rsidTr="00441F08">
        <w:tc>
          <w:tcPr>
            <w:tcW w:w="4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:rsidR="00441F08" w:rsidRDefault="00441F08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>
              <w:rPr>
                <w:rFonts w:cs="Arial"/>
                <w:b/>
                <w:sz w:val="20"/>
                <w:lang w:eastAsia="zh-CN"/>
              </w:rPr>
              <w:t>Inclusão</w:t>
            </w:r>
          </w:p>
        </w:tc>
        <w:tc>
          <w:tcPr>
            <w:tcW w:w="71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41F08" w:rsidRDefault="00441F08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</w:p>
        </w:tc>
      </w:tr>
      <w:tr w:rsidR="00441F08" w:rsidTr="00441F08">
        <w:tc>
          <w:tcPr>
            <w:tcW w:w="4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:rsidR="00441F08" w:rsidRDefault="00441F08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>
              <w:rPr>
                <w:rFonts w:cs="Arial"/>
                <w:b/>
                <w:sz w:val="20"/>
                <w:lang w:eastAsia="zh-CN"/>
              </w:rPr>
              <w:t>Extensão</w:t>
            </w:r>
          </w:p>
        </w:tc>
        <w:tc>
          <w:tcPr>
            <w:tcW w:w="71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41F08" w:rsidRDefault="00441F08">
            <w:pPr>
              <w:snapToGrid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zh-CN"/>
              </w:rPr>
            </w:pPr>
          </w:p>
        </w:tc>
      </w:tr>
    </w:tbl>
    <w:p w:rsidR="00441F08" w:rsidRDefault="00441F08" w:rsidP="00441F08">
      <w:pPr>
        <w:spacing w:line="240" w:lineRule="auto"/>
        <w:ind w:left="708" w:firstLine="0"/>
        <w:jc w:val="left"/>
        <w:rPr>
          <w:rFonts w:cs="Arial"/>
          <w:szCs w:val="24"/>
          <w:lang w:eastAsia="zh-CN"/>
        </w:rPr>
      </w:pPr>
    </w:p>
    <w:tbl>
      <w:tblPr>
        <w:tblW w:w="11190" w:type="dxa"/>
        <w:tblInd w:w="-1281" w:type="dxa"/>
        <w:tblLayout w:type="fixed"/>
        <w:tblLook w:val="04A0" w:firstRow="1" w:lastRow="0" w:firstColumn="1" w:lastColumn="0" w:noHBand="0" w:noVBand="1"/>
      </w:tblPr>
      <w:tblGrid>
        <w:gridCol w:w="4070"/>
        <w:gridCol w:w="7120"/>
      </w:tblGrid>
      <w:tr w:rsidR="00441F08" w:rsidTr="00441F08">
        <w:tc>
          <w:tcPr>
            <w:tcW w:w="111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41F08" w:rsidRDefault="00441F08">
            <w:pPr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  <w:r>
              <w:rPr>
                <w:rFonts w:cs="Arial"/>
                <w:b/>
                <w:sz w:val="20"/>
                <w:lang w:eastAsia="zh-CN"/>
              </w:rPr>
              <w:t>Caso de Uso – Inserir ou Importar Dados</w:t>
            </w:r>
          </w:p>
        </w:tc>
      </w:tr>
      <w:tr w:rsidR="00441F08" w:rsidTr="00441F08">
        <w:tc>
          <w:tcPr>
            <w:tcW w:w="4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:rsidR="00441F08" w:rsidRDefault="00441F08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>
              <w:rPr>
                <w:rFonts w:cs="Arial"/>
                <w:b/>
                <w:sz w:val="20"/>
                <w:lang w:eastAsia="zh-CN"/>
              </w:rPr>
              <w:t>ID</w:t>
            </w:r>
          </w:p>
        </w:tc>
        <w:tc>
          <w:tcPr>
            <w:tcW w:w="71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41F08" w:rsidRDefault="00441F08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>
              <w:rPr>
                <w:rFonts w:cs="Arial"/>
                <w:sz w:val="20"/>
                <w:lang w:eastAsia="zh-CN"/>
              </w:rPr>
              <w:t>UC 004 – Inserir ou Importar Dados</w:t>
            </w:r>
          </w:p>
        </w:tc>
      </w:tr>
      <w:tr w:rsidR="00441F08" w:rsidTr="00441F08">
        <w:tc>
          <w:tcPr>
            <w:tcW w:w="4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:rsidR="00441F08" w:rsidRDefault="00441F08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>
              <w:rPr>
                <w:rFonts w:cs="Arial"/>
                <w:b/>
                <w:sz w:val="20"/>
                <w:lang w:eastAsia="zh-CN"/>
              </w:rPr>
              <w:t>Descrição</w:t>
            </w:r>
          </w:p>
        </w:tc>
        <w:tc>
          <w:tcPr>
            <w:tcW w:w="71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41F08" w:rsidRDefault="00441F08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>
              <w:rPr>
                <w:rFonts w:cs="Arial"/>
                <w:sz w:val="20"/>
                <w:lang w:eastAsia="zh-CN"/>
              </w:rPr>
              <w:t>Este caso de uso tem por objetivo inserir ou importar os dados desejados.</w:t>
            </w:r>
          </w:p>
        </w:tc>
      </w:tr>
      <w:tr w:rsidR="00441F08" w:rsidTr="00441F08">
        <w:tc>
          <w:tcPr>
            <w:tcW w:w="4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:rsidR="00441F08" w:rsidRDefault="00441F08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>
              <w:rPr>
                <w:rFonts w:cs="Arial"/>
                <w:b/>
                <w:sz w:val="20"/>
                <w:lang w:eastAsia="zh-CN"/>
              </w:rPr>
              <w:t>Ator Primário</w:t>
            </w:r>
          </w:p>
        </w:tc>
        <w:tc>
          <w:tcPr>
            <w:tcW w:w="71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41F08" w:rsidRDefault="00441F08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>
              <w:rPr>
                <w:rFonts w:cs="Arial"/>
                <w:sz w:val="20"/>
                <w:lang w:eastAsia="zh-CN"/>
              </w:rPr>
              <w:t>Usuário</w:t>
            </w:r>
          </w:p>
        </w:tc>
      </w:tr>
      <w:tr w:rsidR="00441F08" w:rsidTr="00441F08">
        <w:tc>
          <w:tcPr>
            <w:tcW w:w="4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:rsidR="00441F08" w:rsidRDefault="00441F08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>
              <w:rPr>
                <w:rFonts w:cs="Arial"/>
                <w:b/>
                <w:sz w:val="20"/>
                <w:lang w:eastAsia="zh-CN"/>
              </w:rPr>
              <w:t>Pré-condição</w:t>
            </w:r>
          </w:p>
        </w:tc>
        <w:tc>
          <w:tcPr>
            <w:tcW w:w="71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41F08" w:rsidRDefault="00441F08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>
              <w:rPr>
                <w:rFonts w:cs="Arial"/>
                <w:sz w:val="20"/>
                <w:lang w:eastAsia="zh-CN"/>
              </w:rPr>
              <w:t>Inserir ou importar os dados</w:t>
            </w:r>
          </w:p>
        </w:tc>
      </w:tr>
      <w:tr w:rsidR="00441F08" w:rsidTr="00441F08">
        <w:tc>
          <w:tcPr>
            <w:tcW w:w="4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:rsidR="00441F08" w:rsidRDefault="00441F08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>
              <w:rPr>
                <w:rFonts w:cs="Arial"/>
                <w:b/>
                <w:sz w:val="20"/>
                <w:lang w:eastAsia="zh-CN"/>
              </w:rPr>
              <w:t>Cenário Principal</w:t>
            </w:r>
          </w:p>
        </w:tc>
        <w:tc>
          <w:tcPr>
            <w:tcW w:w="71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41F08" w:rsidRDefault="00441F08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>
              <w:rPr>
                <w:rFonts w:cs="Arial"/>
                <w:sz w:val="20"/>
                <w:lang w:eastAsia="zh-CN"/>
              </w:rPr>
              <w:t>1. O use case inicia quando o usuário já inseriu os dados manualmente ou importou um arquivo</w:t>
            </w:r>
          </w:p>
          <w:p w:rsidR="00441F08" w:rsidRDefault="00441F08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>
              <w:rPr>
                <w:rFonts w:cs="Arial"/>
                <w:sz w:val="20"/>
                <w:lang w:eastAsia="zh-CN"/>
              </w:rPr>
              <w:t xml:space="preserve">2. O sistema carrega os dados </w:t>
            </w:r>
          </w:p>
          <w:p w:rsidR="00441F08" w:rsidRDefault="00441F08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>
              <w:rPr>
                <w:rFonts w:cs="Arial"/>
                <w:sz w:val="20"/>
                <w:lang w:eastAsia="zh-CN"/>
              </w:rPr>
              <w:t xml:space="preserve">3. O usuário escolhe entre censo e amostra </w:t>
            </w:r>
          </w:p>
          <w:p w:rsidR="00441F08" w:rsidRDefault="00441F08">
            <w:pPr>
              <w:spacing w:line="240" w:lineRule="auto"/>
              <w:ind w:firstLine="0"/>
              <w:jc w:val="left"/>
              <w:rPr>
                <w:rFonts w:cs="Arial"/>
                <w:sz w:val="20"/>
                <w:lang w:eastAsia="zh-CN"/>
              </w:rPr>
            </w:pPr>
            <w:r>
              <w:rPr>
                <w:rFonts w:cs="Arial"/>
                <w:sz w:val="20"/>
                <w:lang w:eastAsia="zh-CN"/>
              </w:rPr>
              <w:t>4. O usuário escolhe qual serão os dados a serem visualizados</w:t>
            </w:r>
          </w:p>
          <w:p w:rsidR="00441F08" w:rsidRDefault="00441F08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</w:p>
        </w:tc>
      </w:tr>
      <w:tr w:rsidR="00441F08" w:rsidTr="00441F08">
        <w:tc>
          <w:tcPr>
            <w:tcW w:w="4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:rsidR="00441F08" w:rsidRDefault="00441F08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>
              <w:rPr>
                <w:rFonts w:cs="Arial"/>
                <w:b/>
                <w:sz w:val="20"/>
                <w:lang w:eastAsia="zh-CN"/>
              </w:rPr>
              <w:t>Pós-condição</w:t>
            </w:r>
          </w:p>
        </w:tc>
        <w:tc>
          <w:tcPr>
            <w:tcW w:w="71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41F08" w:rsidRDefault="00441F08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>
              <w:rPr>
                <w:rFonts w:cs="Arial"/>
                <w:sz w:val="20"/>
                <w:lang w:eastAsia="zh-CN"/>
              </w:rPr>
              <w:t>Não possui</w:t>
            </w:r>
          </w:p>
        </w:tc>
      </w:tr>
      <w:tr w:rsidR="00441F08" w:rsidTr="00441F08">
        <w:tc>
          <w:tcPr>
            <w:tcW w:w="4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:rsidR="00441F08" w:rsidRDefault="00441F08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>
              <w:rPr>
                <w:rFonts w:cs="Arial"/>
                <w:b/>
                <w:sz w:val="20"/>
                <w:lang w:eastAsia="zh-CN"/>
              </w:rPr>
              <w:t>Cenário Alternativo</w:t>
            </w:r>
          </w:p>
        </w:tc>
        <w:tc>
          <w:tcPr>
            <w:tcW w:w="71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41F08" w:rsidRDefault="00441F08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>
              <w:rPr>
                <w:rFonts w:cs="Arial"/>
                <w:sz w:val="20"/>
                <w:lang w:eastAsia="zh-CN"/>
              </w:rPr>
              <w:t>*a – Em qualquer momento o usuário pode sair do sistema</w:t>
            </w:r>
          </w:p>
          <w:p w:rsidR="00441F08" w:rsidRDefault="00441F08">
            <w:pPr>
              <w:spacing w:line="240" w:lineRule="auto"/>
              <w:ind w:firstLine="0"/>
              <w:jc w:val="left"/>
              <w:rPr>
                <w:rFonts w:cs="Arial"/>
                <w:sz w:val="20"/>
                <w:lang w:eastAsia="zh-CN"/>
              </w:rPr>
            </w:pPr>
          </w:p>
          <w:p w:rsidR="00441F08" w:rsidRDefault="00441F08">
            <w:pPr>
              <w:spacing w:line="240" w:lineRule="auto"/>
              <w:ind w:left="708" w:firstLine="0"/>
              <w:jc w:val="left"/>
              <w:rPr>
                <w:rFonts w:cs="Arial"/>
                <w:sz w:val="20"/>
                <w:lang w:eastAsia="zh-CN"/>
              </w:rPr>
            </w:pPr>
          </w:p>
        </w:tc>
      </w:tr>
      <w:tr w:rsidR="00441F08" w:rsidTr="00441F08">
        <w:tc>
          <w:tcPr>
            <w:tcW w:w="4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:rsidR="00441F08" w:rsidRDefault="00441F08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>
              <w:rPr>
                <w:rFonts w:cs="Arial"/>
                <w:b/>
                <w:sz w:val="20"/>
                <w:lang w:eastAsia="zh-CN"/>
              </w:rPr>
              <w:t>Inclusão</w:t>
            </w:r>
          </w:p>
        </w:tc>
        <w:tc>
          <w:tcPr>
            <w:tcW w:w="71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41F08" w:rsidRDefault="00441F08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</w:p>
        </w:tc>
      </w:tr>
      <w:tr w:rsidR="00441F08" w:rsidTr="00441F08">
        <w:tc>
          <w:tcPr>
            <w:tcW w:w="4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:rsidR="00441F08" w:rsidRDefault="00441F08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>
              <w:rPr>
                <w:rFonts w:cs="Arial"/>
                <w:b/>
                <w:sz w:val="20"/>
                <w:lang w:eastAsia="zh-CN"/>
              </w:rPr>
              <w:t>Extensão</w:t>
            </w:r>
          </w:p>
        </w:tc>
        <w:tc>
          <w:tcPr>
            <w:tcW w:w="71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41F08" w:rsidRDefault="00441F08">
            <w:pPr>
              <w:snapToGrid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zh-CN"/>
              </w:rPr>
            </w:pPr>
          </w:p>
        </w:tc>
      </w:tr>
    </w:tbl>
    <w:p w:rsidR="00441F08" w:rsidRDefault="00441F08" w:rsidP="00441F08">
      <w:pPr>
        <w:spacing w:line="240" w:lineRule="auto"/>
        <w:ind w:left="708" w:firstLine="0"/>
        <w:jc w:val="left"/>
        <w:rPr>
          <w:rFonts w:cs="Arial"/>
          <w:szCs w:val="24"/>
          <w:lang w:eastAsia="zh-CN"/>
        </w:rPr>
      </w:pPr>
    </w:p>
    <w:p w:rsidR="00441F08" w:rsidRDefault="00441F08" w:rsidP="00441F08">
      <w:pPr>
        <w:spacing w:line="240" w:lineRule="auto"/>
        <w:ind w:left="708" w:firstLine="0"/>
        <w:jc w:val="left"/>
        <w:rPr>
          <w:rFonts w:cs="Arial"/>
          <w:szCs w:val="24"/>
          <w:lang w:eastAsia="zh-CN"/>
        </w:rPr>
      </w:pPr>
    </w:p>
    <w:p w:rsidR="00441F08" w:rsidRDefault="00441F08" w:rsidP="00441F08">
      <w:pPr>
        <w:spacing w:line="240" w:lineRule="auto"/>
        <w:ind w:left="708" w:firstLine="0"/>
        <w:jc w:val="left"/>
        <w:rPr>
          <w:rFonts w:cs="Arial"/>
          <w:szCs w:val="24"/>
          <w:lang w:eastAsia="zh-CN"/>
        </w:rPr>
      </w:pPr>
    </w:p>
    <w:p w:rsidR="00441F08" w:rsidRDefault="00441F08" w:rsidP="00441F08">
      <w:pPr>
        <w:spacing w:line="240" w:lineRule="auto"/>
        <w:ind w:left="708" w:firstLine="0"/>
        <w:jc w:val="left"/>
        <w:rPr>
          <w:rFonts w:cs="Arial"/>
          <w:szCs w:val="24"/>
          <w:lang w:eastAsia="zh-CN"/>
        </w:rPr>
      </w:pPr>
    </w:p>
    <w:tbl>
      <w:tblPr>
        <w:tblW w:w="11190" w:type="dxa"/>
        <w:tblInd w:w="-1281" w:type="dxa"/>
        <w:tblLayout w:type="fixed"/>
        <w:tblLook w:val="04A0" w:firstRow="1" w:lastRow="0" w:firstColumn="1" w:lastColumn="0" w:noHBand="0" w:noVBand="1"/>
      </w:tblPr>
      <w:tblGrid>
        <w:gridCol w:w="4070"/>
        <w:gridCol w:w="7120"/>
      </w:tblGrid>
      <w:tr w:rsidR="00441F08" w:rsidTr="00441F08">
        <w:tc>
          <w:tcPr>
            <w:tcW w:w="111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41F08" w:rsidRDefault="00441F08">
            <w:pPr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  <w:r>
              <w:rPr>
                <w:rFonts w:cs="Arial"/>
                <w:b/>
                <w:sz w:val="20"/>
                <w:lang w:eastAsia="zh-CN"/>
              </w:rPr>
              <w:t>Caso de Uso – Acessar Calculadora</w:t>
            </w:r>
          </w:p>
        </w:tc>
      </w:tr>
      <w:tr w:rsidR="00441F08" w:rsidTr="00441F08">
        <w:tc>
          <w:tcPr>
            <w:tcW w:w="4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:rsidR="00441F08" w:rsidRDefault="00441F08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>
              <w:rPr>
                <w:rFonts w:cs="Arial"/>
                <w:b/>
                <w:sz w:val="20"/>
                <w:lang w:eastAsia="zh-CN"/>
              </w:rPr>
              <w:t>ID</w:t>
            </w:r>
          </w:p>
        </w:tc>
        <w:tc>
          <w:tcPr>
            <w:tcW w:w="71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41F08" w:rsidRDefault="00441F08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>
              <w:rPr>
                <w:rFonts w:cs="Arial"/>
                <w:sz w:val="20"/>
                <w:lang w:eastAsia="zh-CN"/>
              </w:rPr>
              <w:t>UC 005 – Acessar Calculadora</w:t>
            </w:r>
          </w:p>
        </w:tc>
      </w:tr>
      <w:tr w:rsidR="00441F08" w:rsidTr="00441F08">
        <w:tc>
          <w:tcPr>
            <w:tcW w:w="4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:rsidR="00441F08" w:rsidRDefault="00441F08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>
              <w:rPr>
                <w:rFonts w:cs="Arial"/>
                <w:b/>
                <w:sz w:val="20"/>
                <w:lang w:eastAsia="zh-CN"/>
              </w:rPr>
              <w:t>Descrição</w:t>
            </w:r>
          </w:p>
        </w:tc>
        <w:tc>
          <w:tcPr>
            <w:tcW w:w="71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41F08" w:rsidRDefault="00441F08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>
              <w:rPr>
                <w:rFonts w:cs="Arial"/>
                <w:sz w:val="20"/>
                <w:lang w:eastAsia="zh-CN"/>
              </w:rPr>
              <w:t>Este caso de uso tem por objetivo acessar a calculadora</w:t>
            </w:r>
          </w:p>
        </w:tc>
      </w:tr>
      <w:tr w:rsidR="00441F08" w:rsidTr="00441F08">
        <w:tc>
          <w:tcPr>
            <w:tcW w:w="4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:rsidR="00441F08" w:rsidRDefault="00441F08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>
              <w:rPr>
                <w:rFonts w:cs="Arial"/>
                <w:b/>
                <w:sz w:val="20"/>
                <w:lang w:eastAsia="zh-CN"/>
              </w:rPr>
              <w:t>Ator Primário</w:t>
            </w:r>
          </w:p>
        </w:tc>
        <w:tc>
          <w:tcPr>
            <w:tcW w:w="71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41F08" w:rsidRDefault="00441F08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>
              <w:rPr>
                <w:rFonts w:cs="Arial"/>
                <w:sz w:val="20"/>
                <w:lang w:eastAsia="zh-CN"/>
              </w:rPr>
              <w:t>Usuário</w:t>
            </w:r>
          </w:p>
        </w:tc>
      </w:tr>
      <w:tr w:rsidR="00441F08" w:rsidTr="00441F08">
        <w:tc>
          <w:tcPr>
            <w:tcW w:w="4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:rsidR="00441F08" w:rsidRDefault="00441F08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>
              <w:rPr>
                <w:rFonts w:cs="Arial"/>
                <w:b/>
                <w:sz w:val="20"/>
                <w:lang w:eastAsia="zh-CN"/>
              </w:rPr>
              <w:t>Pré-condição</w:t>
            </w:r>
          </w:p>
        </w:tc>
        <w:tc>
          <w:tcPr>
            <w:tcW w:w="71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41F08" w:rsidRDefault="00441F08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>
              <w:rPr>
                <w:rFonts w:cs="Arial"/>
                <w:sz w:val="20"/>
                <w:lang w:eastAsia="zh-CN"/>
              </w:rPr>
              <w:t>Acesso a calculadora</w:t>
            </w:r>
          </w:p>
        </w:tc>
      </w:tr>
      <w:tr w:rsidR="00441F08" w:rsidTr="00441F08">
        <w:tc>
          <w:tcPr>
            <w:tcW w:w="4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:rsidR="00441F08" w:rsidRDefault="00441F08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>
              <w:rPr>
                <w:rFonts w:cs="Arial"/>
                <w:b/>
                <w:sz w:val="20"/>
                <w:lang w:eastAsia="zh-CN"/>
              </w:rPr>
              <w:t>Cenário Principal</w:t>
            </w:r>
          </w:p>
        </w:tc>
        <w:tc>
          <w:tcPr>
            <w:tcW w:w="71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41F08" w:rsidRDefault="00441F08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>
              <w:rPr>
                <w:rFonts w:cs="Arial"/>
                <w:sz w:val="20"/>
                <w:lang w:eastAsia="zh-CN"/>
              </w:rPr>
              <w:t>1. O use case inicia quando o usuário inicializou o sistema e selecionou a opção desejada.</w:t>
            </w:r>
          </w:p>
          <w:p w:rsidR="00441F08" w:rsidRDefault="00441F08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>
              <w:rPr>
                <w:rFonts w:cs="Arial"/>
                <w:sz w:val="20"/>
                <w:lang w:eastAsia="zh-CN"/>
              </w:rPr>
              <w:t xml:space="preserve">2. O sistema carrega os dados </w:t>
            </w:r>
          </w:p>
          <w:p w:rsidR="00441F08" w:rsidRDefault="00441F08">
            <w:pPr>
              <w:spacing w:line="240" w:lineRule="auto"/>
              <w:ind w:firstLine="0"/>
              <w:jc w:val="left"/>
              <w:rPr>
                <w:rFonts w:cs="Arial"/>
                <w:sz w:val="20"/>
                <w:lang w:eastAsia="zh-CN"/>
              </w:rPr>
            </w:pPr>
            <w:r>
              <w:rPr>
                <w:rFonts w:cs="Arial"/>
                <w:sz w:val="20"/>
                <w:lang w:eastAsia="zh-CN"/>
              </w:rPr>
              <w:t>3. Mostra os valores carregados e calculados</w:t>
            </w:r>
          </w:p>
        </w:tc>
      </w:tr>
      <w:tr w:rsidR="00441F08" w:rsidTr="00441F08">
        <w:tc>
          <w:tcPr>
            <w:tcW w:w="4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:rsidR="00441F08" w:rsidRDefault="00441F08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>
              <w:rPr>
                <w:rFonts w:cs="Arial"/>
                <w:b/>
                <w:sz w:val="20"/>
                <w:lang w:eastAsia="zh-CN"/>
              </w:rPr>
              <w:t>Pós-condição</w:t>
            </w:r>
          </w:p>
        </w:tc>
        <w:tc>
          <w:tcPr>
            <w:tcW w:w="71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41F08" w:rsidRDefault="00441F08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>
              <w:rPr>
                <w:rFonts w:cs="Arial"/>
                <w:sz w:val="20"/>
                <w:lang w:eastAsia="zh-CN"/>
              </w:rPr>
              <w:t>Não possui</w:t>
            </w:r>
          </w:p>
        </w:tc>
      </w:tr>
      <w:tr w:rsidR="00441F08" w:rsidTr="00441F08">
        <w:tc>
          <w:tcPr>
            <w:tcW w:w="4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:rsidR="00441F08" w:rsidRDefault="00441F08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>
              <w:rPr>
                <w:rFonts w:cs="Arial"/>
                <w:b/>
                <w:sz w:val="20"/>
                <w:lang w:eastAsia="zh-CN"/>
              </w:rPr>
              <w:t>Cenário Alternativo</w:t>
            </w:r>
          </w:p>
        </w:tc>
        <w:tc>
          <w:tcPr>
            <w:tcW w:w="71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41F08" w:rsidRDefault="00441F08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>
              <w:rPr>
                <w:rFonts w:cs="Arial"/>
                <w:sz w:val="20"/>
                <w:lang w:eastAsia="zh-CN"/>
              </w:rPr>
              <w:t>*a – Em qualquer momento o usuário pode sair do sistema</w:t>
            </w:r>
          </w:p>
          <w:p w:rsidR="00441F08" w:rsidRDefault="00441F08">
            <w:pPr>
              <w:spacing w:line="240" w:lineRule="auto"/>
              <w:ind w:left="708" w:firstLine="0"/>
              <w:jc w:val="left"/>
              <w:rPr>
                <w:rFonts w:cs="Arial"/>
                <w:sz w:val="20"/>
                <w:lang w:eastAsia="zh-CN"/>
              </w:rPr>
            </w:pPr>
          </w:p>
        </w:tc>
      </w:tr>
      <w:tr w:rsidR="00441F08" w:rsidTr="00441F08">
        <w:tc>
          <w:tcPr>
            <w:tcW w:w="4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:rsidR="00441F08" w:rsidRDefault="00441F08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>
              <w:rPr>
                <w:rFonts w:cs="Arial"/>
                <w:b/>
                <w:sz w:val="20"/>
                <w:lang w:eastAsia="zh-CN"/>
              </w:rPr>
              <w:lastRenderedPageBreak/>
              <w:t>Inclusão</w:t>
            </w:r>
          </w:p>
        </w:tc>
        <w:tc>
          <w:tcPr>
            <w:tcW w:w="71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41F08" w:rsidRDefault="00441F08">
            <w:pPr>
              <w:spacing w:line="240" w:lineRule="auto"/>
              <w:ind w:firstLine="0"/>
              <w:jc w:val="left"/>
              <w:rPr>
                <w:rFonts w:cs="Arial"/>
                <w:sz w:val="20"/>
                <w:lang w:eastAsia="zh-CN"/>
              </w:rPr>
            </w:pPr>
            <w:r>
              <w:rPr>
                <w:rFonts w:cs="Arial"/>
                <w:sz w:val="20"/>
                <w:lang w:eastAsia="zh-CN"/>
              </w:rPr>
              <w:t>UC008: Visualizar cálculos e probabilidades</w:t>
            </w:r>
          </w:p>
        </w:tc>
      </w:tr>
      <w:tr w:rsidR="00441F08" w:rsidTr="00441F08">
        <w:tc>
          <w:tcPr>
            <w:tcW w:w="4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:rsidR="00441F08" w:rsidRDefault="00441F08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>
              <w:rPr>
                <w:rFonts w:cs="Arial"/>
                <w:b/>
                <w:sz w:val="20"/>
                <w:lang w:eastAsia="zh-CN"/>
              </w:rPr>
              <w:t>Extensão</w:t>
            </w:r>
          </w:p>
        </w:tc>
        <w:tc>
          <w:tcPr>
            <w:tcW w:w="71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41F08" w:rsidRDefault="00441F08">
            <w:pPr>
              <w:snapToGrid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zh-CN"/>
              </w:rPr>
            </w:pPr>
          </w:p>
        </w:tc>
      </w:tr>
    </w:tbl>
    <w:p w:rsidR="00441F08" w:rsidRDefault="00441F08" w:rsidP="00441F08">
      <w:pPr>
        <w:spacing w:line="240" w:lineRule="auto"/>
        <w:ind w:left="708" w:firstLine="0"/>
        <w:jc w:val="left"/>
        <w:rPr>
          <w:rFonts w:cs="Arial"/>
          <w:szCs w:val="24"/>
          <w:lang w:eastAsia="zh-CN"/>
        </w:rPr>
      </w:pPr>
    </w:p>
    <w:p w:rsidR="00441F08" w:rsidRDefault="00441F08" w:rsidP="00441F08">
      <w:pPr>
        <w:spacing w:line="240" w:lineRule="auto"/>
        <w:ind w:left="708" w:firstLine="0"/>
        <w:jc w:val="left"/>
        <w:rPr>
          <w:rFonts w:cs="Arial"/>
          <w:szCs w:val="24"/>
          <w:lang w:eastAsia="zh-CN"/>
        </w:rPr>
      </w:pPr>
    </w:p>
    <w:p w:rsidR="00441F08" w:rsidRDefault="00441F08" w:rsidP="00441F08">
      <w:pPr>
        <w:spacing w:line="240" w:lineRule="auto"/>
        <w:ind w:left="708" w:firstLine="0"/>
        <w:jc w:val="left"/>
        <w:rPr>
          <w:rFonts w:cs="Arial"/>
          <w:szCs w:val="24"/>
          <w:lang w:eastAsia="zh-CN"/>
        </w:rPr>
      </w:pPr>
    </w:p>
    <w:tbl>
      <w:tblPr>
        <w:tblW w:w="11190" w:type="dxa"/>
        <w:tblInd w:w="-1281" w:type="dxa"/>
        <w:tblLayout w:type="fixed"/>
        <w:tblLook w:val="04A0" w:firstRow="1" w:lastRow="0" w:firstColumn="1" w:lastColumn="0" w:noHBand="0" w:noVBand="1"/>
      </w:tblPr>
      <w:tblGrid>
        <w:gridCol w:w="4070"/>
        <w:gridCol w:w="7120"/>
      </w:tblGrid>
      <w:tr w:rsidR="00441F08" w:rsidTr="00441F08">
        <w:tc>
          <w:tcPr>
            <w:tcW w:w="111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41F08" w:rsidRDefault="00441F08">
            <w:pPr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  <w:r>
              <w:rPr>
                <w:rFonts w:cs="Arial"/>
                <w:b/>
                <w:sz w:val="20"/>
                <w:lang w:eastAsia="zh-CN"/>
              </w:rPr>
              <w:t>Caso de Uso – Acessar Processo Descritivo</w:t>
            </w:r>
          </w:p>
        </w:tc>
      </w:tr>
      <w:tr w:rsidR="00441F08" w:rsidTr="00441F08">
        <w:tc>
          <w:tcPr>
            <w:tcW w:w="4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:rsidR="00441F08" w:rsidRDefault="00441F08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>
              <w:rPr>
                <w:rFonts w:cs="Arial"/>
                <w:b/>
                <w:sz w:val="20"/>
                <w:lang w:eastAsia="zh-CN"/>
              </w:rPr>
              <w:t>ID</w:t>
            </w:r>
          </w:p>
        </w:tc>
        <w:tc>
          <w:tcPr>
            <w:tcW w:w="71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41F08" w:rsidRDefault="00441F08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>
              <w:rPr>
                <w:rFonts w:cs="Arial"/>
                <w:sz w:val="20"/>
                <w:lang w:eastAsia="zh-CN"/>
              </w:rPr>
              <w:t>UC 006 – Acessar Processo Descritivo</w:t>
            </w:r>
          </w:p>
        </w:tc>
      </w:tr>
      <w:tr w:rsidR="00441F08" w:rsidTr="00441F08">
        <w:tc>
          <w:tcPr>
            <w:tcW w:w="4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:rsidR="00441F08" w:rsidRDefault="00441F08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>
              <w:rPr>
                <w:rFonts w:cs="Arial"/>
                <w:b/>
                <w:sz w:val="20"/>
                <w:lang w:eastAsia="zh-CN"/>
              </w:rPr>
              <w:t>Descrição</w:t>
            </w:r>
          </w:p>
        </w:tc>
        <w:tc>
          <w:tcPr>
            <w:tcW w:w="71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41F08" w:rsidRDefault="00441F08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>
              <w:rPr>
                <w:rFonts w:cs="Arial"/>
                <w:sz w:val="20"/>
                <w:lang w:eastAsia="zh-CN"/>
              </w:rPr>
              <w:t>Este caso de uso tem por objetivo acessar o processo descritivo</w:t>
            </w:r>
          </w:p>
        </w:tc>
      </w:tr>
      <w:tr w:rsidR="00441F08" w:rsidTr="00441F08">
        <w:tc>
          <w:tcPr>
            <w:tcW w:w="4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:rsidR="00441F08" w:rsidRDefault="00441F08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>
              <w:rPr>
                <w:rFonts w:cs="Arial"/>
                <w:b/>
                <w:sz w:val="20"/>
                <w:lang w:eastAsia="zh-CN"/>
              </w:rPr>
              <w:t>Ator Primário</w:t>
            </w:r>
          </w:p>
        </w:tc>
        <w:tc>
          <w:tcPr>
            <w:tcW w:w="71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41F08" w:rsidRDefault="00441F08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>
              <w:rPr>
                <w:rFonts w:cs="Arial"/>
                <w:sz w:val="20"/>
                <w:lang w:eastAsia="zh-CN"/>
              </w:rPr>
              <w:t>Usuário</w:t>
            </w:r>
          </w:p>
        </w:tc>
      </w:tr>
      <w:tr w:rsidR="00441F08" w:rsidTr="00441F08">
        <w:tc>
          <w:tcPr>
            <w:tcW w:w="4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:rsidR="00441F08" w:rsidRDefault="00441F08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>
              <w:rPr>
                <w:rFonts w:cs="Arial"/>
                <w:b/>
                <w:sz w:val="20"/>
                <w:lang w:eastAsia="zh-CN"/>
              </w:rPr>
              <w:t>Pré-condição</w:t>
            </w:r>
          </w:p>
        </w:tc>
        <w:tc>
          <w:tcPr>
            <w:tcW w:w="71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41F08" w:rsidRDefault="00441F08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>
              <w:rPr>
                <w:rFonts w:cs="Arial"/>
                <w:sz w:val="20"/>
                <w:lang w:eastAsia="zh-CN"/>
              </w:rPr>
              <w:t>Acessar Processo Estatístico</w:t>
            </w:r>
          </w:p>
        </w:tc>
      </w:tr>
      <w:tr w:rsidR="00441F08" w:rsidTr="00441F08">
        <w:tc>
          <w:tcPr>
            <w:tcW w:w="4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:rsidR="00441F08" w:rsidRDefault="00441F08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>
              <w:rPr>
                <w:rFonts w:cs="Arial"/>
                <w:b/>
                <w:sz w:val="20"/>
                <w:lang w:eastAsia="zh-CN"/>
              </w:rPr>
              <w:t>Cenário Principal</w:t>
            </w:r>
          </w:p>
        </w:tc>
        <w:tc>
          <w:tcPr>
            <w:tcW w:w="71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41F08" w:rsidRDefault="00441F08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>
              <w:rPr>
                <w:rFonts w:cs="Arial"/>
                <w:sz w:val="20"/>
                <w:lang w:eastAsia="zh-CN"/>
              </w:rPr>
              <w:t>1. O use case inicia quando o usuário inicializou o sistema e selecionou a opção desejada.</w:t>
            </w:r>
          </w:p>
          <w:p w:rsidR="00441F08" w:rsidRDefault="00441F08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>
              <w:rPr>
                <w:rFonts w:cs="Arial"/>
                <w:sz w:val="20"/>
                <w:lang w:eastAsia="zh-CN"/>
              </w:rPr>
              <w:t xml:space="preserve">2. O sistema carrega os dados </w:t>
            </w:r>
          </w:p>
          <w:p w:rsidR="00441F08" w:rsidRDefault="00441F08">
            <w:pPr>
              <w:spacing w:line="240" w:lineRule="auto"/>
              <w:ind w:firstLine="0"/>
              <w:jc w:val="left"/>
              <w:rPr>
                <w:rFonts w:cs="Arial"/>
                <w:sz w:val="20"/>
                <w:lang w:eastAsia="zh-CN"/>
              </w:rPr>
            </w:pPr>
            <w:r>
              <w:rPr>
                <w:rFonts w:cs="Arial"/>
                <w:sz w:val="20"/>
                <w:lang w:eastAsia="zh-CN"/>
              </w:rPr>
              <w:t xml:space="preserve">3. O usuário escolhe entre censo e amostra </w:t>
            </w:r>
          </w:p>
          <w:p w:rsidR="00441F08" w:rsidRDefault="00441F08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</w:p>
        </w:tc>
      </w:tr>
      <w:tr w:rsidR="00441F08" w:rsidTr="00441F08">
        <w:tc>
          <w:tcPr>
            <w:tcW w:w="4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:rsidR="00441F08" w:rsidRDefault="00441F08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>
              <w:rPr>
                <w:rFonts w:cs="Arial"/>
                <w:b/>
                <w:sz w:val="20"/>
                <w:lang w:eastAsia="zh-CN"/>
              </w:rPr>
              <w:t>Pós-condição</w:t>
            </w:r>
          </w:p>
        </w:tc>
        <w:tc>
          <w:tcPr>
            <w:tcW w:w="71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41F08" w:rsidRDefault="00441F08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>
              <w:rPr>
                <w:rFonts w:cs="Arial"/>
                <w:sz w:val="20"/>
                <w:lang w:eastAsia="zh-CN"/>
              </w:rPr>
              <w:t>Não possui</w:t>
            </w:r>
          </w:p>
        </w:tc>
      </w:tr>
      <w:tr w:rsidR="00441F08" w:rsidTr="00441F08">
        <w:tc>
          <w:tcPr>
            <w:tcW w:w="4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:rsidR="00441F08" w:rsidRDefault="00441F08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>
              <w:rPr>
                <w:rFonts w:cs="Arial"/>
                <w:b/>
                <w:sz w:val="20"/>
                <w:lang w:eastAsia="zh-CN"/>
              </w:rPr>
              <w:t>Cenário Alternativo</w:t>
            </w:r>
          </w:p>
        </w:tc>
        <w:tc>
          <w:tcPr>
            <w:tcW w:w="71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41F08" w:rsidRDefault="00441F08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>
              <w:rPr>
                <w:rFonts w:cs="Arial"/>
                <w:sz w:val="20"/>
                <w:lang w:eastAsia="zh-CN"/>
              </w:rPr>
              <w:t>*a – Em qualquer momento o usuário pode sair do sistema</w:t>
            </w:r>
          </w:p>
          <w:p w:rsidR="00441F08" w:rsidRDefault="00441F08">
            <w:pPr>
              <w:spacing w:line="240" w:lineRule="auto"/>
              <w:ind w:firstLine="0"/>
              <w:jc w:val="left"/>
              <w:rPr>
                <w:rFonts w:cs="Arial"/>
                <w:sz w:val="20"/>
                <w:lang w:eastAsia="zh-CN"/>
              </w:rPr>
            </w:pPr>
          </w:p>
          <w:p w:rsidR="00441F08" w:rsidRDefault="00441F08">
            <w:pPr>
              <w:spacing w:line="240" w:lineRule="auto"/>
              <w:ind w:left="708" w:firstLine="0"/>
              <w:jc w:val="left"/>
              <w:rPr>
                <w:rFonts w:cs="Arial"/>
                <w:sz w:val="20"/>
                <w:lang w:eastAsia="zh-CN"/>
              </w:rPr>
            </w:pPr>
          </w:p>
        </w:tc>
      </w:tr>
      <w:tr w:rsidR="00441F08" w:rsidTr="00441F08">
        <w:tc>
          <w:tcPr>
            <w:tcW w:w="4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:rsidR="00441F08" w:rsidRDefault="00441F08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>
              <w:rPr>
                <w:rFonts w:cs="Arial"/>
                <w:b/>
                <w:sz w:val="20"/>
                <w:lang w:eastAsia="zh-CN"/>
              </w:rPr>
              <w:t>Inclusão</w:t>
            </w:r>
          </w:p>
        </w:tc>
        <w:tc>
          <w:tcPr>
            <w:tcW w:w="71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41F08" w:rsidRDefault="00441F08">
            <w:pPr>
              <w:spacing w:line="240" w:lineRule="auto"/>
              <w:ind w:firstLine="0"/>
              <w:jc w:val="left"/>
              <w:rPr>
                <w:rFonts w:cs="Arial"/>
                <w:sz w:val="20"/>
                <w:lang w:eastAsia="zh-CN"/>
              </w:rPr>
            </w:pPr>
            <w:r>
              <w:rPr>
                <w:rFonts w:cs="Arial"/>
                <w:sz w:val="20"/>
                <w:lang w:eastAsia="zh-CN"/>
              </w:rPr>
              <w:t>UC:009 Visualizar tabelas, gráficos e medidas.</w:t>
            </w:r>
          </w:p>
        </w:tc>
      </w:tr>
      <w:tr w:rsidR="00441F08" w:rsidTr="00441F08">
        <w:tc>
          <w:tcPr>
            <w:tcW w:w="4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:rsidR="00441F08" w:rsidRDefault="00441F08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>
              <w:rPr>
                <w:rFonts w:cs="Arial"/>
                <w:b/>
                <w:sz w:val="20"/>
                <w:lang w:eastAsia="zh-CN"/>
              </w:rPr>
              <w:t>Extensão</w:t>
            </w:r>
          </w:p>
        </w:tc>
        <w:tc>
          <w:tcPr>
            <w:tcW w:w="71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41F08" w:rsidRDefault="00441F08">
            <w:pPr>
              <w:snapToGrid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zh-CN"/>
              </w:rPr>
            </w:pPr>
          </w:p>
        </w:tc>
      </w:tr>
    </w:tbl>
    <w:p w:rsidR="00441F08" w:rsidRDefault="00441F08" w:rsidP="00441F08">
      <w:pPr>
        <w:spacing w:line="240" w:lineRule="auto"/>
        <w:ind w:left="708" w:firstLine="0"/>
        <w:jc w:val="left"/>
        <w:rPr>
          <w:rFonts w:cs="Arial"/>
          <w:szCs w:val="24"/>
          <w:lang w:eastAsia="zh-CN"/>
        </w:rPr>
      </w:pPr>
    </w:p>
    <w:tbl>
      <w:tblPr>
        <w:tblW w:w="11190" w:type="dxa"/>
        <w:tblInd w:w="-1281" w:type="dxa"/>
        <w:tblLayout w:type="fixed"/>
        <w:tblLook w:val="04A0" w:firstRow="1" w:lastRow="0" w:firstColumn="1" w:lastColumn="0" w:noHBand="0" w:noVBand="1"/>
      </w:tblPr>
      <w:tblGrid>
        <w:gridCol w:w="4070"/>
        <w:gridCol w:w="7120"/>
      </w:tblGrid>
      <w:tr w:rsidR="00441F08" w:rsidTr="00441F08">
        <w:tc>
          <w:tcPr>
            <w:tcW w:w="111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41F08" w:rsidRDefault="00441F08">
            <w:pPr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  <w:r>
              <w:rPr>
                <w:rFonts w:cs="Arial"/>
                <w:b/>
                <w:sz w:val="20"/>
                <w:lang w:eastAsia="zh-CN"/>
              </w:rPr>
              <w:t>Caso de Uso – Informar correlação e regressão</w:t>
            </w:r>
          </w:p>
        </w:tc>
      </w:tr>
      <w:tr w:rsidR="00441F08" w:rsidTr="00441F08">
        <w:tc>
          <w:tcPr>
            <w:tcW w:w="4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:rsidR="00441F08" w:rsidRDefault="00441F08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>
              <w:rPr>
                <w:rFonts w:cs="Arial"/>
                <w:b/>
                <w:sz w:val="20"/>
                <w:lang w:eastAsia="zh-CN"/>
              </w:rPr>
              <w:t>ID</w:t>
            </w:r>
          </w:p>
        </w:tc>
        <w:tc>
          <w:tcPr>
            <w:tcW w:w="71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41F08" w:rsidRDefault="00441F08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>
              <w:rPr>
                <w:rFonts w:cs="Arial"/>
                <w:sz w:val="20"/>
                <w:lang w:eastAsia="zh-CN"/>
              </w:rPr>
              <w:t>UC 007 – Informar correlação e regressão</w:t>
            </w:r>
          </w:p>
        </w:tc>
      </w:tr>
      <w:tr w:rsidR="00441F08" w:rsidTr="00441F08">
        <w:tc>
          <w:tcPr>
            <w:tcW w:w="4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:rsidR="00441F08" w:rsidRDefault="00441F08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>
              <w:rPr>
                <w:rFonts w:cs="Arial"/>
                <w:b/>
                <w:sz w:val="20"/>
                <w:lang w:eastAsia="zh-CN"/>
              </w:rPr>
              <w:t>Descrição</w:t>
            </w:r>
          </w:p>
        </w:tc>
        <w:tc>
          <w:tcPr>
            <w:tcW w:w="71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41F08" w:rsidRDefault="00441F08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>
              <w:rPr>
                <w:rFonts w:cs="Arial"/>
                <w:sz w:val="20"/>
                <w:lang w:eastAsia="zh-CN"/>
              </w:rPr>
              <w:t>Este caso de uso tem por objetivo acessar o processo de correlação e regressão.</w:t>
            </w:r>
          </w:p>
        </w:tc>
      </w:tr>
      <w:tr w:rsidR="00441F08" w:rsidTr="00441F08">
        <w:tc>
          <w:tcPr>
            <w:tcW w:w="4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:rsidR="00441F08" w:rsidRDefault="00441F08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>
              <w:rPr>
                <w:rFonts w:cs="Arial"/>
                <w:b/>
                <w:sz w:val="20"/>
                <w:lang w:eastAsia="zh-CN"/>
              </w:rPr>
              <w:t>Ator Primário</w:t>
            </w:r>
          </w:p>
        </w:tc>
        <w:tc>
          <w:tcPr>
            <w:tcW w:w="71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41F08" w:rsidRDefault="00441F08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>
              <w:rPr>
                <w:rFonts w:cs="Arial"/>
                <w:sz w:val="20"/>
                <w:lang w:eastAsia="zh-CN"/>
              </w:rPr>
              <w:t>Usuário</w:t>
            </w:r>
          </w:p>
        </w:tc>
      </w:tr>
      <w:tr w:rsidR="00441F08" w:rsidTr="00441F08">
        <w:tc>
          <w:tcPr>
            <w:tcW w:w="4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:rsidR="00441F08" w:rsidRDefault="00441F08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>
              <w:rPr>
                <w:rFonts w:cs="Arial"/>
                <w:b/>
                <w:sz w:val="20"/>
                <w:lang w:eastAsia="zh-CN"/>
              </w:rPr>
              <w:t>Pré-condição</w:t>
            </w:r>
          </w:p>
        </w:tc>
        <w:tc>
          <w:tcPr>
            <w:tcW w:w="71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41F08" w:rsidRDefault="00441F08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>
              <w:rPr>
                <w:rFonts w:cs="Arial"/>
                <w:sz w:val="20"/>
                <w:lang w:eastAsia="zh-CN"/>
              </w:rPr>
              <w:t>Inserir os dados</w:t>
            </w:r>
          </w:p>
        </w:tc>
      </w:tr>
      <w:tr w:rsidR="00441F08" w:rsidTr="00441F08">
        <w:tc>
          <w:tcPr>
            <w:tcW w:w="4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:rsidR="00441F08" w:rsidRDefault="00441F08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>
              <w:rPr>
                <w:rFonts w:cs="Arial"/>
                <w:b/>
                <w:sz w:val="20"/>
                <w:lang w:eastAsia="zh-CN"/>
              </w:rPr>
              <w:t>Cenário Principal</w:t>
            </w:r>
          </w:p>
        </w:tc>
        <w:tc>
          <w:tcPr>
            <w:tcW w:w="71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41F08" w:rsidRDefault="00441F08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>
              <w:rPr>
                <w:rFonts w:cs="Arial"/>
                <w:sz w:val="20"/>
                <w:lang w:eastAsia="zh-CN"/>
              </w:rPr>
              <w:t xml:space="preserve">1. O </w:t>
            </w:r>
            <w:proofErr w:type="spellStart"/>
            <w:r>
              <w:rPr>
                <w:rFonts w:cs="Arial"/>
                <w:sz w:val="20"/>
                <w:lang w:eastAsia="zh-CN"/>
              </w:rPr>
              <w:t>O</w:t>
            </w:r>
            <w:proofErr w:type="spellEnd"/>
            <w:r>
              <w:rPr>
                <w:rFonts w:cs="Arial"/>
                <w:sz w:val="20"/>
                <w:lang w:eastAsia="zh-CN"/>
              </w:rPr>
              <w:t xml:space="preserve"> use case inicia quando o usuário inicializou o sistema e selecionou a opção desejada.</w:t>
            </w:r>
          </w:p>
          <w:p w:rsidR="00441F08" w:rsidRDefault="00441F08">
            <w:pPr>
              <w:spacing w:line="240" w:lineRule="auto"/>
              <w:ind w:firstLine="0"/>
              <w:jc w:val="left"/>
              <w:rPr>
                <w:rFonts w:cs="Arial"/>
                <w:sz w:val="20"/>
                <w:lang w:eastAsia="zh-CN"/>
              </w:rPr>
            </w:pPr>
            <w:r>
              <w:rPr>
                <w:rFonts w:cs="Arial"/>
                <w:sz w:val="20"/>
                <w:lang w:eastAsia="zh-CN"/>
              </w:rPr>
              <w:t>2. O sistema carrega os dados</w:t>
            </w:r>
          </w:p>
          <w:p w:rsidR="00441F08" w:rsidRDefault="00441F08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>
              <w:rPr>
                <w:rFonts w:cs="Arial"/>
                <w:sz w:val="20"/>
                <w:lang w:eastAsia="zh-CN"/>
              </w:rPr>
              <w:t>3. O usuário coloca e carrega os dados para valores serem mostrados.</w:t>
            </w:r>
          </w:p>
        </w:tc>
      </w:tr>
      <w:tr w:rsidR="00441F08" w:rsidTr="00441F08">
        <w:tc>
          <w:tcPr>
            <w:tcW w:w="4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:rsidR="00441F08" w:rsidRDefault="00441F08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>
              <w:rPr>
                <w:rFonts w:cs="Arial"/>
                <w:b/>
                <w:sz w:val="20"/>
                <w:lang w:eastAsia="zh-CN"/>
              </w:rPr>
              <w:t>Pós-condição</w:t>
            </w:r>
          </w:p>
        </w:tc>
        <w:tc>
          <w:tcPr>
            <w:tcW w:w="71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41F08" w:rsidRDefault="00441F08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>
              <w:rPr>
                <w:rFonts w:cs="Arial"/>
                <w:sz w:val="20"/>
                <w:lang w:eastAsia="zh-CN"/>
              </w:rPr>
              <w:t>Não possui</w:t>
            </w:r>
          </w:p>
        </w:tc>
      </w:tr>
      <w:tr w:rsidR="00441F08" w:rsidTr="00441F08">
        <w:tc>
          <w:tcPr>
            <w:tcW w:w="4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:rsidR="00441F08" w:rsidRDefault="00441F08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>
              <w:rPr>
                <w:rFonts w:cs="Arial"/>
                <w:b/>
                <w:sz w:val="20"/>
                <w:lang w:eastAsia="zh-CN"/>
              </w:rPr>
              <w:t>Cenário Alternativo</w:t>
            </w:r>
          </w:p>
        </w:tc>
        <w:tc>
          <w:tcPr>
            <w:tcW w:w="71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41F08" w:rsidRDefault="00441F08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>
              <w:rPr>
                <w:rFonts w:cs="Arial"/>
                <w:sz w:val="20"/>
                <w:lang w:eastAsia="zh-CN"/>
              </w:rPr>
              <w:t>*a – Em qualquer momento o usuário pode sair do sistema</w:t>
            </w:r>
          </w:p>
          <w:p w:rsidR="00441F08" w:rsidRDefault="00441F08">
            <w:pPr>
              <w:spacing w:line="240" w:lineRule="auto"/>
              <w:ind w:firstLine="0"/>
              <w:jc w:val="left"/>
              <w:rPr>
                <w:rFonts w:cs="Arial"/>
                <w:sz w:val="20"/>
                <w:lang w:eastAsia="zh-CN"/>
              </w:rPr>
            </w:pPr>
          </w:p>
          <w:p w:rsidR="00441F08" w:rsidRDefault="00441F08">
            <w:pPr>
              <w:spacing w:line="240" w:lineRule="auto"/>
              <w:ind w:left="708" w:firstLine="0"/>
              <w:jc w:val="left"/>
              <w:rPr>
                <w:rFonts w:cs="Arial"/>
                <w:sz w:val="20"/>
                <w:lang w:eastAsia="zh-CN"/>
              </w:rPr>
            </w:pPr>
          </w:p>
        </w:tc>
      </w:tr>
      <w:tr w:rsidR="00441F08" w:rsidTr="00441F08">
        <w:tc>
          <w:tcPr>
            <w:tcW w:w="4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:rsidR="00441F08" w:rsidRDefault="00441F08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>
              <w:rPr>
                <w:rFonts w:cs="Arial"/>
                <w:b/>
                <w:sz w:val="20"/>
                <w:lang w:eastAsia="zh-CN"/>
              </w:rPr>
              <w:t>Inclusão</w:t>
            </w:r>
          </w:p>
        </w:tc>
        <w:tc>
          <w:tcPr>
            <w:tcW w:w="71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41F08" w:rsidRDefault="00441F08">
            <w:pPr>
              <w:spacing w:line="240" w:lineRule="auto"/>
              <w:ind w:firstLine="0"/>
              <w:jc w:val="left"/>
              <w:rPr>
                <w:rFonts w:cs="Arial"/>
                <w:sz w:val="20"/>
                <w:lang w:eastAsia="zh-CN"/>
              </w:rPr>
            </w:pPr>
            <w:r>
              <w:rPr>
                <w:rFonts w:cs="Arial"/>
                <w:sz w:val="20"/>
                <w:lang w:eastAsia="zh-CN"/>
              </w:rPr>
              <w:t>UC010: Gerar Processo de Correlação e Regressão</w:t>
            </w:r>
          </w:p>
        </w:tc>
      </w:tr>
      <w:tr w:rsidR="00441F08" w:rsidTr="00441F08">
        <w:tc>
          <w:tcPr>
            <w:tcW w:w="4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:rsidR="00441F08" w:rsidRDefault="00441F08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>
              <w:rPr>
                <w:rFonts w:cs="Arial"/>
                <w:b/>
                <w:sz w:val="20"/>
                <w:lang w:eastAsia="zh-CN"/>
              </w:rPr>
              <w:t>Extensão</w:t>
            </w:r>
          </w:p>
        </w:tc>
        <w:tc>
          <w:tcPr>
            <w:tcW w:w="71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41F08" w:rsidRDefault="00441F08">
            <w:pPr>
              <w:snapToGrid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zh-CN"/>
              </w:rPr>
            </w:pPr>
          </w:p>
        </w:tc>
      </w:tr>
    </w:tbl>
    <w:p w:rsidR="00441F08" w:rsidRDefault="00441F08" w:rsidP="00441F08">
      <w:pPr>
        <w:ind w:firstLine="0"/>
        <w:rPr>
          <w:rFonts w:cs="Arial"/>
          <w:szCs w:val="24"/>
        </w:rPr>
      </w:pPr>
    </w:p>
    <w:tbl>
      <w:tblPr>
        <w:tblW w:w="11190" w:type="dxa"/>
        <w:tblInd w:w="-1281" w:type="dxa"/>
        <w:tblLayout w:type="fixed"/>
        <w:tblLook w:val="04A0" w:firstRow="1" w:lastRow="0" w:firstColumn="1" w:lastColumn="0" w:noHBand="0" w:noVBand="1"/>
      </w:tblPr>
      <w:tblGrid>
        <w:gridCol w:w="4070"/>
        <w:gridCol w:w="7120"/>
      </w:tblGrid>
      <w:tr w:rsidR="00441F08" w:rsidTr="000B092B">
        <w:tc>
          <w:tcPr>
            <w:tcW w:w="111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41F08" w:rsidRDefault="00441F08">
            <w:pPr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  <w:r>
              <w:rPr>
                <w:rFonts w:cs="Arial"/>
                <w:b/>
                <w:sz w:val="20"/>
                <w:lang w:eastAsia="zh-CN"/>
              </w:rPr>
              <w:t>Caso de Uso – Visualizar Probabilidade</w:t>
            </w:r>
          </w:p>
        </w:tc>
      </w:tr>
      <w:tr w:rsidR="00441F08" w:rsidTr="000B092B">
        <w:tc>
          <w:tcPr>
            <w:tcW w:w="4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:rsidR="00441F08" w:rsidRDefault="00441F08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>
              <w:rPr>
                <w:rFonts w:cs="Arial"/>
                <w:b/>
                <w:sz w:val="20"/>
                <w:lang w:eastAsia="zh-CN"/>
              </w:rPr>
              <w:t>ID</w:t>
            </w:r>
          </w:p>
        </w:tc>
        <w:tc>
          <w:tcPr>
            <w:tcW w:w="7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41F08" w:rsidRDefault="00441F08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>
              <w:rPr>
                <w:rFonts w:cs="Arial"/>
                <w:sz w:val="20"/>
                <w:lang w:eastAsia="zh-CN"/>
              </w:rPr>
              <w:t>UC 008 - Visualizar Probabilidade</w:t>
            </w:r>
          </w:p>
        </w:tc>
      </w:tr>
      <w:tr w:rsidR="00441F08" w:rsidTr="000B092B">
        <w:tc>
          <w:tcPr>
            <w:tcW w:w="4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:rsidR="00441F08" w:rsidRDefault="00441F08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>
              <w:rPr>
                <w:rFonts w:cs="Arial"/>
                <w:b/>
                <w:sz w:val="20"/>
                <w:lang w:eastAsia="zh-CN"/>
              </w:rPr>
              <w:t>Descrição</w:t>
            </w:r>
          </w:p>
        </w:tc>
        <w:tc>
          <w:tcPr>
            <w:tcW w:w="7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41F08" w:rsidRDefault="00441F08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>
              <w:rPr>
                <w:rFonts w:cs="Arial"/>
                <w:sz w:val="20"/>
                <w:lang w:eastAsia="zh-CN"/>
              </w:rPr>
              <w:t>Este caso de uso tem por objetivo visualizar Probabilidade</w:t>
            </w:r>
          </w:p>
        </w:tc>
      </w:tr>
      <w:tr w:rsidR="00441F08" w:rsidTr="000B092B">
        <w:tc>
          <w:tcPr>
            <w:tcW w:w="4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:rsidR="00441F08" w:rsidRDefault="00441F08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>
              <w:rPr>
                <w:rFonts w:cs="Arial"/>
                <w:b/>
                <w:sz w:val="20"/>
                <w:lang w:eastAsia="zh-CN"/>
              </w:rPr>
              <w:t>Ator Primário</w:t>
            </w:r>
          </w:p>
        </w:tc>
        <w:tc>
          <w:tcPr>
            <w:tcW w:w="7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41F08" w:rsidRDefault="00441F08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>
              <w:rPr>
                <w:rFonts w:cs="Arial"/>
                <w:sz w:val="20"/>
                <w:lang w:eastAsia="zh-CN"/>
              </w:rPr>
              <w:t>Usuário</w:t>
            </w:r>
          </w:p>
        </w:tc>
      </w:tr>
      <w:tr w:rsidR="00441F08" w:rsidTr="000B092B">
        <w:tc>
          <w:tcPr>
            <w:tcW w:w="4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:rsidR="00441F08" w:rsidRDefault="00441F08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>
              <w:rPr>
                <w:rFonts w:cs="Arial"/>
                <w:b/>
                <w:sz w:val="20"/>
                <w:lang w:eastAsia="zh-CN"/>
              </w:rPr>
              <w:t>Pré-condição</w:t>
            </w:r>
          </w:p>
        </w:tc>
        <w:tc>
          <w:tcPr>
            <w:tcW w:w="7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41F08" w:rsidRDefault="00441F08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>
              <w:rPr>
                <w:rFonts w:cs="Arial"/>
                <w:sz w:val="20"/>
                <w:lang w:eastAsia="zh-CN"/>
              </w:rPr>
              <w:t>Inserir os dados</w:t>
            </w:r>
          </w:p>
        </w:tc>
      </w:tr>
      <w:tr w:rsidR="00441F08" w:rsidTr="000B092B">
        <w:tc>
          <w:tcPr>
            <w:tcW w:w="4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:rsidR="00441F08" w:rsidRDefault="00441F08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>
              <w:rPr>
                <w:rFonts w:cs="Arial"/>
                <w:b/>
                <w:sz w:val="20"/>
                <w:lang w:eastAsia="zh-CN"/>
              </w:rPr>
              <w:t>Cenário Principal</w:t>
            </w:r>
          </w:p>
        </w:tc>
        <w:tc>
          <w:tcPr>
            <w:tcW w:w="7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41F08" w:rsidRDefault="00441F08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>
              <w:rPr>
                <w:rFonts w:cs="Arial"/>
                <w:sz w:val="20"/>
                <w:lang w:eastAsia="zh-CN"/>
              </w:rPr>
              <w:t>1. O use case inicia quando o usuário já inseriu os dados manualmente ou importou um arquivo</w:t>
            </w:r>
          </w:p>
          <w:p w:rsidR="00441F08" w:rsidRDefault="00441F08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>
              <w:rPr>
                <w:rFonts w:cs="Arial"/>
                <w:sz w:val="20"/>
                <w:lang w:eastAsia="zh-CN"/>
              </w:rPr>
              <w:t xml:space="preserve">2. O sistema carrega os dados </w:t>
            </w:r>
          </w:p>
          <w:p w:rsidR="00441F08" w:rsidRDefault="00441F08">
            <w:pPr>
              <w:spacing w:line="240" w:lineRule="auto"/>
              <w:ind w:firstLine="0"/>
              <w:jc w:val="left"/>
              <w:rPr>
                <w:rFonts w:cs="Arial"/>
                <w:sz w:val="20"/>
                <w:lang w:eastAsia="zh-CN"/>
              </w:rPr>
            </w:pPr>
            <w:r>
              <w:rPr>
                <w:rFonts w:cs="Arial"/>
                <w:sz w:val="20"/>
                <w:lang w:eastAsia="zh-CN"/>
              </w:rPr>
              <w:t xml:space="preserve">3. O usuário escolhe entre censo e amostra </w:t>
            </w:r>
          </w:p>
          <w:p w:rsidR="00441F08" w:rsidRDefault="00441F08">
            <w:pPr>
              <w:spacing w:line="240" w:lineRule="auto"/>
              <w:ind w:firstLine="0"/>
              <w:jc w:val="left"/>
              <w:rPr>
                <w:rFonts w:cs="Arial"/>
                <w:sz w:val="20"/>
                <w:lang w:eastAsia="zh-CN"/>
              </w:rPr>
            </w:pPr>
            <w:r>
              <w:rPr>
                <w:rFonts w:cs="Arial"/>
                <w:sz w:val="20"/>
                <w:lang w:eastAsia="zh-CN"/>
              </w:rPr>
              <w:t xml:space="preserve">4. O usuário visualiza a Probabilidade, </w:t>
            </w:r>
            <w:proofErr w:type="gramStart"/>
            <w:r>
              <w:rPr>
                <w:rFonts w:cs="Arial"/>
                <w:sz w:val="20"/>
                <w:lang w:eastAsia="zh-CN"/>
              </w:rPr>
              <w:t>Media</w:t>
            </w:r>
            <w:proofErr w:type="gramEnd"/>
            <w:r>
              <w:rPr>
                <w:rFonts w:cs="Arial"/>
                <w:sz w:val="20"/>
                <w:lang w:eastAsia="zh-CN"/>
              </w:rPr>
              <w:t xml:space="preserve"> e valores carregados.</w:t>
            </w:r>
          </w:p>
          <w:p w:rsidR="00441F08" w:rsidRDefault="00441F08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</w:p>
        </w:tc>
      </w:tr>
      <w:tr w:rsidR="00441F08" w:rsidTr="000B092B">
        <w:tc>
          <w:tcPr>
            <w:tcW w:w="4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:rsidR="00441F08" w:rsidRDefault="00441F08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>
              <w:rPr>
                <w:rFonts w:cs="Arial"/>
                <w:b/>
                <w:sz w:val="20"/>
                <w:lang w:eastAsia="zh-CN"/>
              </w:rPr>
              <w:t>Pós-condição</w:t>
            </w:r>
          </w:p>
        </w:tc>
        <w:tc>
          <w:tcPr>
            <w:tcW w:w="7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41F08" w:rsidRDefault="00441F08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>
              <w:rPr>
                <w:rFonts w:cs="Arial"/>
                <w:sz w:val="20"/>
                <w:lang w:eastAsia="zh-CN"/>
              </w:rPr>
              <w:t>Não possui</w:t>
            </w:r>
          </w:p>
        </w:tc>
      </w:tr>
      <w:tr w:rsidR="00441F08" w:rsidTr="000B092B">
        <w:tc>
          <w:tcPr>
            <w:tcW w:w="4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:rsidR="00441F08" w:rsidRDefault="00441F08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>
              <w:rPr>
                <w:rFonts w:cs="Arial"/>
                <w:b/>
                <w:sz w:val="20"/>
                <w:lang w:eastAsia="zh-CN"/>
              </w:rPr>
              <w:t>Cenário Alternativo</w:t>
            </w:r>
          </w:p>
        </w:tc>
        <w:tc>
          <w:tcPr>
            <w:tcW w:w="7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41F08" w:rsidRDefault="00441F08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>
              <w:rPr>
                <w:rFonts w:cs="Arial"/>
                <w:sz w:val="20"/>
                <w:lang w:eastAsia="zh-CN"/>
              </w:rPr>
              <w:t>*a – Em qualquer momento o usuário pode sair do sistema</w:t>
            </w:r>
          </w:p>
          <w:p w:rsidR="00441F08" w:rsidRDefault="00441F08">
            <w:pPr>
              <w:spacing w:line="240" w:lineRule="auto"/>
              <w:ind w:firstLine="0"/>
              <w:jc w:val="left"/>
              <w:rPr>
                <w:rFonts w:cs="Arial"/>
                <w:sz w:val="20"/>
                <w:lang w:eastAsia="zh-CN"/>
              </w:rPr>
            </w:pPr>
          </w:p>
          <w:p w:rsidR="00441F08" w:rsidRDefault="00441F08">
            <w:pPr>
              <w:spacing w:line="240" w:lineRule="auto"/>
              <w:ind w:left="708" w:firstLine="0"/>
              <w:jc w:val="left"/>
              <w:rPr>
                <w:rFonts w:cs="Arial"/>
                <w:sz w:val="20"/>
                <w:lang w:eastAsia="zh-CN"/>
              </w:rPr>
            </w:pPr>
          </w:p>
        </w:tc>
      </w:tr>
      <w:tr w:rsidR="00441F08" w:rsidTr="000B092B">
        <w:tc>
          <w:tcPr>
            <w:tcW w:w="4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:rsidR="00441F08" w:rsidRDefault="00441F08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>
              <w:rPr>
                <w:rFonts w:cs="Arial"/>
                <w:b/>
                <w:sz w:val="20"/>
                <w:lang w:eastAsia="zh-CN"/>
              </w:rPr>
              <w:t>Inclusão</w:t>
            </w:r>
          </w:p>
        </w:tc>
        <w:tc>
          <w:tcPr>
            <w:tcW w:w="7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41F08" w:rsidRDefault="00441F08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</w:p>
        </w:tc>
      </w:tr>
      <w:tr w:rsidR="00441F08" w:rsidTr="000B092B">
        <w:tc>
          <w:tcPr>
            <w:tcW w:w="4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:rsidR="00441F08" w:rsidRDefault="00441F08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>
              <w:rPr>
                <w:rFonts w:cs="Arial"/>
                <w:b/>
                <w:sz w:val="20"/>
                <w:lang w:eastAsia="zh-CN"/>
              </w:rPr>
              <w:t>Extensão</w:t>
            </w:r>
          </w:p>
        </w:tc>
        <w:tc>
          <w:tcPr>
            <w:tcW w:w="7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41F08" w:rsidRDefault="00441F08">
            <w:pPr>
              <w:snapToGrid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zh-CN"/>
              </w:rPr>
            </w:pPr>
          </w:p>
        </w:tc>
      </w:tr>
      <w:tr w:rsidR="00441F08" w:rsidTr="000B092B">
        <w:tc>
          <w:tcPr>
            <w:tcW w:w="111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41F08" w:rsidRDefault="00441F08">
            <w:pPr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  <w:r>
              <w:rPr>
                <w:rFonts w:cs="Arial"/>
                <w:b/>
                <w:sz w:val="20"/>
                <w:lang w:eastAsia="zh-CN"/>
              </w:rPr>
              <w:t>Caso de Uso – Visualizar Tabelas e Gráficos</w:t>
            </w:r>
          </w:p>
        </w:tc>
      </w:tr>
      <w:tr w:rsidR="00441F08" w:rsidTr="000B092B">
        <w:tc>
          <w:tcPr>
            <w:tcW w:w="4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:rsidR="00441F08" w:rsidRDefault="00441F08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>
              <w:rPr>
                <w:rFonts w:cs="Arial"/>
                <w:b/>
                <w:sz w:val="20"/>
                <w:lang w:eastAsia="zh-CN"/>
              </w:rPr>
              <w:lastRenderedPageBreak/>
              <w:t>ID</w:t>
            </w:r>
          </w:p>
        </w:tc>
        <w:tc>
          <w:tcPr>
            <w:tcW w:w="7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41F08" w:rsidRDefault="00441F08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>
              <w:rPr>
                <w:rFonts w:cs="Arial"/>
                <w:sz w:val="20"/>
                <w:lang w:eastAsia="zh-CN"/>
              </w:rPr>
              <w:t>UC 009 - Visualizar Tabelas e Gráficos</w:t>
            </w:r>
          </w:p>
        </w:tc>
      </w:tr>
      <w:tr w:rsidR="00441F08" w:rsidTr="000B092B">
        <w:tc>
          <w:tcPr>
            <w:tcW w:w="4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:rsidR="00441F08" w:rsidRDefault="00441F08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>
              <w:rPr>
                <w:rFonts w:cs="Arial"/>
                <w:b/>
                <w:sz w:val="20"/>
                <w:lang w:eastAsia="zh-CN"/>
              </w:rPr>
              <w:t>Descrição</w:t>
            </w:r>
          </w:p>
        </w:tc>
        <w:tc>
          <w:tcPr>
            <w:tcW w:w="7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41F08" w:rsidRDefault="00441F08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>
              <w:rPr>
                <w:rFonts w:cs="Arial"/>
                <w:sz w:val="20"/>
                <w:lang w:eastAsia="zh-CN"/>
              </w:rPr>
              <w:t>Este caso de uso tem por objetivo visualizar Tabelas e Gráficos</w:t>
            </w:r>
          </w:p>
        </w:tc>
      </w:tr>
      <w:tr w:rsidR="00441F08" w:rsidTr="000B092B">
        <w:tc>
          <w:tcPr>
            <w:tcW w:w="4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:rsidR="00441F08" w:rsidRDefault="00441F08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>
              <w:rPr>
                <w:rFonts w:cs="Arial"/>
                <w:b/>
                <w:sz w:val="20"/>
                <w:lang w:eastAsia="zh-CN"/>
              </w:rPr>
              <w:t>Ator Primário</w:t>
            </w:r>
          </w:p>
        </w:tc>
        <w:tc>
          <w:tcPr>
            <w:tcW w:w="7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41F08" w:rsidRDefault="00441F08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>
              <w:rPr>
                <w:rFonts w:cs="Arial"/>
                <w:sz w:val="20"/>
                <w:lang w:eastAsia="zh-CN"/>
              </w:rPr>
              <w:t>Usuário</w:t>
            </w:r>
          </w:p>
        </w:tc>
      </w:tr>
      <w:tr w:rsidR="00441F08" w:rsidTr="000B092B">
        <w:tc>
          <w:tcPr>
            <w:tcW w:w="4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:rsidR="00441F08" w:rsidRDefault="00441F08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>
              <w:rPr>
                <w:rFonts w:cs="Arial"/>
                <w:b/>
                <w:sz w:val="20"/>
                <w:lang w:eastAsia="zh-CN"/>
              </w:rPr>
              <w:t>Pré-condição</w:t>
            </w:r>
          </w:p>
        </w:tc>
        <w:tc>
          <w:tcPr>
            <w:tcW w:w="7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41F08" w:rsidRDefault="00441F08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>
              <w:rPr>
                <w:rFonts w:cs="Arial"/>
                <w:sz w:val="20"/>
                <w:lang w:eastAsia="zh-CN"/>
              </w:rPr>
              <w:t>Inserir os dados</w:t>
            </w:r>
          </w:p>
        </w:tc>
      </w:tr>
      <w:tr w:rsidR="00441F08" w:rsidTr="000B092B">
        <w:tc>
          <w:tcPr>
            <w:tcW w:w="4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:rsidR="00441F08" w:rsidRDefault="00441F08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>
              <w:rPr>
                <w:rFonts w:cs="Arial"/>
                <w:b/>
                <w:sz w:val="20"/>
                <w:lang w:eastAsia="zh-CN"/>
              </w:rPr>
              <w:t>Cenário Principal</w:t>
            </w:r>
          </w:p>
        </w:tc>
        <w:tc>
          <w:tcPr>
            <w:tcW w:w="7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41F08" w:rsidRDefault="00441F08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>
              <w:rPr>
                <w:rFonts w:cs="Arial"/>
                <w:sz w:val="20"/>
                <w:lang w:eastAsia="zh-CN"/>
              </w:rPr>
              <w:t>1. O use case inicia quando o usuário já inseriu os dados manualmente ou importou um arquivo</w:t>
            </w:r>
          </w:p>
          <w:p w:rsidR="00441F08" w:rsidRDefault="00441F08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>
              <w:rPr>
                <w:rFonts w:cs="Arial"/>
                <w:sz w:val="20"/>
                <w:lang w:eastAsia="zh-CN"/>
              </w:rPr>
              <w:t xml:space="preserve">2. O sistema carrega os dados </w:t>
            </w:r>
          </w:p>
          <w:p w:rsidR="00441F08" w:rsidRDefault="00441F08">
            <w:pPr>
              <w:spacing w:line="240" w:lineRule="auto"/>
              <w:ind w:firstLine="0"/>
              <w:jc w:val="left"/>
              <w:rPr>
                <w:rFonts w:cs="Arial"/>
                <w:sz w:val="20"/>
                <w:lang w:eastAsia="zh-CN"/>
              </w:rPr>
            </w:pPr>
            <w:r>
              <w:rPr>
                <w:rFonts w:cs="Arial"/>
                <w:sz w:val="20"/>
                <w:lang w:eastAsia="zh-CN"/>
              </w:rPr>
              <w:t xml:space="preserve">3. O usuário escolhe entre censo e amostra </w:t>
            </w:r>
          </w:p>
          <w:p w:rsidR="00441F08" w:rsidRDefault="00441F08">
            <w:pPr>
              <w:spacing w:line="240" w:lineRule="auto"/>
              <w:ind w:firstLine="0"/>
              <w:jc w:val="left"/>
              <w:rPr>
                <w:rFonts w:cs="Arial"/>
                <w:sz w:val="20"/>
                <w:lang w:eastAsia="zh-CN"/>
              </w:rPr>
            </w:pPr>
            <w:r>
              <w:rPr>
                <w:rFonts w:cs="Arial"/>
                <w:sz w:val="20"/>
                <w:lang w:eastAsia="zh-CN"/>
              </w:rPr>
              <w:t>4. O usuário escolhe visualizar a Tabelas, Gráficos e Medidas</w:t>
            </w:r>
          </w:p>
          <w:p w:rsidR="00441F08" w:rsidRDefault="00441F08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</w:p>
        </w:tc>
      </w:tr>
      <w:tr w:rsidR="00441F08" w:rsidTr="000B092B">
        <w:tc>
          <w:tcPr>
            <w:tcW w:w="4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:rsidR="00441F08" w:rsidRDefault="00441F08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>
              <w:rPr>
                <w:rFonts w:cs="Arial"/>
                <w:b/>
                <w:sz w:val="20"/>
                <w:lang w:eastAsia="zh-CN"/>
              </w:rPr>
              <w:t>Pós-condição</w:t>
            </w:r>
          </w:p>
        </w:tc>
        <w:tc>
          <w:tcPr>
            <w:tcW w:w="7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41F08" w:rsidRDefault="00441F08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>
              <w:rPr>
                <w:rFonts w:cs="Arial"/>
                <w:sz w:val="20"/>
                <w:lang w:eastAsia="zh-CN"/>
              </w:rPr>
              <w:t>Não possui</w:t>
            </w:r>
          </w:p>
        </w:tc>
      </w:tr>
      <w:tr w:rsidR="00441F08" w:rsidTr="000B092B">
        <w:tc>
          <w:tcPr>
            <w:tcW w:w="4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:rsidR="00441F08" w:rsidRDefault="00441F08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>
              <w:rPr>
                <w:rFonts w:cs="Arial"/>
                <w:b/>
                <w:sz w:val="20"/>
                <w:lang w:eastAsia="zh-CN"/>
              </w:rPr>
              <w:t>Cenário Alternativo</w:t>
            </w:r>
          </w:p>
        </w:tc>
        <w:tc>
          <w:tcPr>
            <w:tcW w:w="7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41F08" w:rsidRDefault="00441F08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>
              <w:rPr>
                <w:rFonts w:cs="Arial"/>
                <w:sz w:val="20"/>
                <w:lang w:eastAsia="zh-CN"/>
              </w:rPr>
              <w:t>*a – Em qualquer momento o usuário pode sair do sistema</w:t>
            </w:r>
          </w:p>
          <w:p w:rsidR="00441F08" w:rsidRDefault="00441F08">
            <w:pPr>
              <w:spacing w:line="240" w:lineRule="auto"/>
              <w:ind w:firstLine="0"/>
              <w:jc w:val="left"/>
              <w:rPr>
                <w:rFonts w:cs="Arial"/>
                <w:sz w:val="20"/>
                <w:lang w:eastAsia="zh-CN"/>
              </w:rPr>
            </w:pPr>
          </w:p>
          <w:p w:rsidR="00441F08" w:rsidRDefault="00441F08">
            <w:pPr>
              <w:spacing w:line="240" w:lineRule="auto"/>
              <w:ind w:left="708" w:firstLine="0"/>
              <w:jc w:val="left"/>
              <w:rPr>
                <w:rFonts w:cs="Arial"/>
                <w:sz w:val="20"/>
                <w:lang w:eastAsia="zh-CN"/>
              </w:rPr>
            </w:pPr>
          </w:p>
        </w:tc>
      </w:tr>
      <w:tr w:rsidR="00441F08" w:rsidTr="000B092B">
        <w:tc>
          <w:tcPr>
            <w:tcW w:w="4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:rsidR="00441F08" w:rsidRDefault="00441F08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>
              <w:rPr>
                <w:rFonts w:cs="Arial"/>
                <w:b/>
                <w:sz w:val="20"/>
                <w:lang w:eastAsia="zh-CN"/>
              </w:rPr>
              <w:t>Inclusão</w:t>
            </w:r>
          </w:p>
        </w:tc>
        <w:tc>
          <w:tcPr>
            <w:tcW w:w="7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41F08" w:rsidRDefault="00441F08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</w:p>
        </w:tc>
      </w:tr>
      <w:tr w:rsidR="00441F08" w:rsidTr="000B092B">
        <w:tc>
          <w:tcPr>
            <w:tcW w:w="4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:rsidR="00441F08" w:rsidRDefault="00441F08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>
              <w:rPr>
                <w:rFonts w:cs="Arial"/>
                <w:b/>
                <w:sz w:val="20"/>
                <w:lang w:eastAsia="zh-CN"/>
              </w:rPr>
              <w:t>Extensão</w:t>
            </w:r>
          </w:p>
        </w:tc>
        <w:tc>
          <w:tcPr>
            <w:tcW w:w="7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41F08" w:rsidRDefault="00441F08">
            <w:pPr>
              <w:snapToGrid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zh-CN"/>
              </w:rPr>
            </w:pPr>
          </w:p>
        </w:tc>
      </w:tr>
    </w:tbl>
    <w:p w:rsidR="00441F08" w:rsidRDefault="00441F08" w:rsidP="00441F08">
      <w:pPr>
        <w:ind w:firstLine="0"/>
        <w:rPr>
          <w:rFonts w:cs="Arial"/>
          <w:szCs w:val="24"/>
        </w:rPr>
      </w:pPr>
    </w:p>
    <w:tbl>
      <w:tblPr>
        <w:tblW w:w="11190" w:type="dxa"/>
        <w:tblInd w:w="-1281" w:type="dxa"/>
        <w:tblLayout w:type="fixed"/>
        <w:tblLook w:val="04A0" w:firstRow="1" w:lastRow="0" w:firstColumn="1" w:lastColumn="0" w:noHBand="0" w:noVBand="1"/>
      </w:tblPr>
      <w:tblGrid>
        <w:gridCol w:w="4070"/>
        <w:gridCol w:w="7120"/>
      </w:tblGrid>
      <w:tr w:rsidR="00441F08" w:rsidTr="00441F08">
        <w:tc>
          <w:tcPr>
            <w:tcW w:w="111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41F08" w:rsidRDefault="00441F08">
            <w:pPr>
              <w:spacing w:line="240" w:lineRule="auto"/>
              <w:ind w:firstLine="0"/>
              <w:jc w:val="center"/>
              <w:rPr>
                <w:rFonts w:cs="Arial"/>
                <w:szCs w:val="24"/>
                <w:lang w:eastAsia="zh-CN"/>
              </w:rPr>
            </w:pPr>
            <w:r>
              <w:rPr>
                <w:rFonts w:cs="Arial"/>
                <w:b/>
                <w:sz w:val="20"/>
                <w:lang w:eastAsia="zh-CN"/>
              </w:rPr>
              <w:t>Caso de Uso – Gerar processo de Correlação e Regressão</w:t>
            </w:r>
          </w:p>
        </w:tc>
      </w:tr>
      <w:tr w:rsidR="00441F08" w:rsidTr="00441F08">
        <w:tc>
          <w:tcPr>
            <w:tcW w:w="4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:rsidR="00441F08" w:rsidRDefault="00441F08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>
              <w:rPr>
                <w:rFonts w:cs="Arial"/>
                <w:b/>
                <w:sz w:val="20"/>
                <w:lang w:eastAsia="zh-CN"/>
              </w:rPr>
              <w:t>ID</w:t>
            </w:r>
          </w:p>
        </w:tc>
        <w:tc>
          <w:tcPr>
            <w:tcW w:w="71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41F08" w:rsidRDefault="00441F08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>
              <w:rPr>
                <w:rFonts w:cs="Arial"/>
                <w:sz w:val="20"/>
                <w:lang w:eastAsia="zh-CN"/>
              </w:rPr>
              <w:t>UC 010 – Gerar Processo de Correlação e Regressão</w:t>
            </w:r>
          </w:p>
        </w:tc>
      </w:tr>
      <w:tr w:rsidR="00441F08" w:rsidTr="00441F08">
        <w:tc>
          <w:tcPr>
            <w:tcW w:w="4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:rsidR="00441F08" w:rsidRDefault="00441F08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>
              <w:rPr>
                <w:rFonts w:cs="Arial"/>
                <w:b/>
                <w:sz w:val="20"/>
                <w:lang w:eastAsia="zh-CN"/>
              </w:rPr>
              <w:t>Descrição</w:t>
            </w:r>
          </w:p>
        </w:tc>
        <w:tc>
          <w:tcPr>
            <w:tcW w:w="71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41F08" w:rsidRDefault="00441F08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>
              <w:rPr>
                <w:rFonts w:cs="Arial"/>
                <w:sz w:val="20"/>
                <w:lang w:eastAsia="zh-CN"/>
              </w:rPr>
              <w:t>Este caso de uso tem por objetivo visualizar a Correlação e Regressão</w:t>
            </w:r>
          </w:p>
        </w:tc>
      </w:tr>
      <w:tr w:rsidR="00441F08" w:rsidTr="00441F08">
        <w:tc>
          <w:tcPr>
            <w:tcW w:w="4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:rsidR="00441F08" w:rsidRDefault="00441F08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>
              <w:rPr>
                <w:rFonts w:cs="Arial"/>
                <w:b/>
                <w:sz w:val="20"/>
                <w:lang w:eastAsia="zh-CN"/>
              </w:rPr>
              <w:t>Ator Primário</w:t>
            </w:r>
          </w:p>
        </w:tc>
        <w:tc>
          <w:tcPr>
            <w:tcW w:w="71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41F08" w:rsidRDefault="00441F08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>
              <w:rPr>
                <w:rFonts w:cs="Arial"/>
                <w:sz w:val="20"/>
                <w:lang w:eastAsia="zh-CN"/>
              </w:rPr>
              <w:t>Usuário</w:t>
            </w:r>
          </w:p>
        </w:tc>
      </w:tr>
      <w:tr w:rsidR="00441F08" w:rsidTr="00441F08">
        <w:tc>
          <w:tcPr>
            <w:tcW w:w="4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:rsidR="00441F08" w:rsidRDefault="00441F08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>
              <w:rPr>
                <w:rFonts w:cs="Arial"/>
                <w:b/>
                <w:sz w:val="20"/>
                <w:lang w:eastAsia="zh-CN"/>
              </w:rPr>
              <w:t>Pré-condição</w:t>
            </w:r>
          </w:p>
        </w:tc>
        <w:tc>
          <w:tcPr>
            <w:tcW w:w="71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41F08" w:rsidRDefault="00441F08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>
              <w:rPr>
                <w:rFonts w:cs="Arial"/>
                <w:sz w:val="20"/>
                <w:lang w:eastAsia="zh-CN"/>
              </w:rPr>
              <w:t>Inserir os dados</w:t>
            </w:r>
          </w:p>
        </w:tc>
      </w:tr>
      <w:tr w:rsidR="00441F08" w:rsidTr="00441F08">
        <w:tc>
          <w:tcPr>
            <w:tcW w:w="4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:rsidR="00441F08" w:rsidRDefault="00441F08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>
              <w:rPr>
                <w:rFonts w:cs="Arial"/>
                <w:b/>
                <w:sz w:val="20"/>
                <w:lang w:eastAsia="zh-CN"/>
              </w:rPr>
              <w:t>Cenário Principal</w:t>
            </w:r>
          </w:p>
        </w:tc>
        <w:tc>
          <w:tcPr>
            <w:tcW w:w="71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41F08" w:rsidRDefault="00441F08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>
              <w:rPr>
                <w:rFonts w:cs="Arial"/>
                <w:sz w:val="20"/>
                <w:lang w:eastAsia="zh-CN"/>
              </w:rPr>
              <w:t>1. O use case inicia quando o usuário já inseriu os dados manualmente ou importou um arquivo</w:t>
            </w:r>
          </w:p>
          <w:p w:rsidR="00441F08" w:rsidRDefault="00441F08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>
              <w:rPr>
                <w:rFonts w:cs="Arial"/>
                <w:sz w:val="20"/>
                <w:lang w:eastAsia="zh-CN"/>
              </w:rPr>
              <w:t xml:space="preserve">2. O sistema carrega os dados </w:t>
            </w:r>
          </w:p>
          <w:p w:rsidR="00441F08" w:rsidRDefault="00441F08">
            <w:pPr>
              <w:spacing w:line="240" w:lineRule="auto"/>
              <w:ind w:firstLine="0"/>
              <w:jc w:val="left"/>
              <w:rPr>
                <w:rFonts w:cs="Arial"/>
                <w:sz w:val="20"/>
                <w:lang w:eastAsia="zh-CN"/>
              </w:rPr>
            </w:pPr>
            <w:r>
              <w:rPr>
                <w:rFonts w:cs="Arial"/>
                <w:sz w:val="20"/>
                <w:lang w:eastAsia="zh-CN"/>
              </w:rPr>
              <w:t>3. O usuário visualiza o Gráfico</w:t>
            </w:r>
          </w:p>
        </w:tc>
      </w:tr>
      <w:tr w:rsidR="00441F08" w:rsidTr="00441F08">
        <w:tc>
          <w:tcPr>
            <w:tcW w:w="4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:rsidR="00441F08" w:rsidRDefault="00441F08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>
              <w:rPr>
                <w:rFonts w:cs="Arial"/>
                <w:b/>
                <w:sz w:val="20"/>
                <w:lang w:eastAsia="zh-CN"/>
              </w:rPr>
              <w:t>Pós-condição</w:t>
            </w:r>
          </w:p>
        </w:tc>
        <w:tc>
          <w:tcPr>
            <w:tcW w:w="71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41F08" w:rsidRDefault="00441F08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>
              <w:rPr>
                <w:rFonts w:cs="Arial"/>
                <w:sz w:val="20"/>
                <w:lang w:eastAsia="zh-CN"/>
              </w:rPr>
              <w:t>Não possui</w:t>
            </w:r>
          </w:p>
        </w:tc>
      </w:tr>
      <w:tr w:rsidR="00441F08" w:rsidTr="00441F08">
        <w:tc>
          <w:tcPr>
            <w:tcW w:w="4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:rsidR="00441F08" w:rsidRDefault="00441F08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>
              <w:rPr>
                <w:rFonts w:cs="Arial"/>
                <w:b/>
                <w:sz w:val="20"/>
                <w:lang w:eastAsia="zh-CN"/>
              </w:rPr>
              <w:t>Cenário Alternativo</w:t>
            </w:r>
          </w:p>
        </w:tc>
        <w:tc>
          <w:tcPr>
            <w:tcW w:w="71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41F08" w:rsidRDefault="00441F08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>
              <w:rPr>
                <w:rFonts w:cs="Arial"/>
                <w:sz w:val="20"/>
                <w:lang w:eastAsia="zh-CN"/>
              </w:rPr>
              <w:t>*a – Em qualquer momento o usuário pode sair do sistema</w:t>
            </w:r>
          </w:p>
          <w:p w:rsidR="00441F08" w:rsidRDefault="00441F08">
            <w:pPr>
              <w:spacing w:line="240" w:lineRule="auto"/>
              <w:ind w:firstLine="0"/>
              <w:jc w:val="left"/>
              <w:rPr>
                <w:rFonts w:cs="Arial"/>
                <w:sz w:val="20"/>
                <w:lang w:eastAsia="zh-CN"/>
              </w:rPr>
            </w:pPr>
          </w:p>
          <w:p w:rsidR="00441F08" w:rsidRDefault="00441F08">
            <w:pPr>
              <w:spacing w:line="240" w:lineRule="auto"/>
              <w:ind w:left="708" w:firstLine="0"/>
              <w:jc w:val="left"/>
              <w:rPr>
                <w:rFonts w:cs="Arial"/>
                <w:sz w:val="20"/>
                <w:lang w:eastAsia="zh-CN"/>
              </w:rPr>
            </w:pPr>
          </w:p>
        </w:tc>
      </w:tr>
      <w:tr w:rsidR="00441F08" w:rsidTr="00441F08">
        <w:tc>
          <w:tcPr>
            <w:tcW w:w="4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:rsidR="00441F08" w:rsidRDefault="00441F08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>
              <w:rPr>
                <w:rFonts w:cs="Arial"/>
                <w:b/>
                <w:sz w:val="20"/>
                <w:lang w:eastAsia="zh-CN"/>
              </w:rPr>
              <w:t>Inclusão</w:t>
            </w:r>
          </w:p>
        </w:tc>
        <w:tc>
          <w:tcPr>
            <w:tcW w:w="71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41F08" w:rsidRDefault="00441F08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</w:p>
        </w:tc>
      </w:tr>
      <w:tr w:rsidR="00441F08" w:rsidTr="00441F08">
        <w:tc>
          <w:tcPr>
            <w:tcW w:w="4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:rsidR="00441F08" w:rsidRDefault="00441F08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zh-CN"/>
              </w:rPr>
            </w:pPr>
            <w:r>
              <w:rPr>
                <w:rFonts w:cs="Arial"/>
                <w:b/>
                <w:sz w:val="20"/>
                <w:lang w:eastAsia="zh-CN"/>
              </w:rPr>
              <w:t>Extensão</w:t>
            </w:r>
          </w:p>
        </w:tc>
        <w:tc>
          <w:tcPr>
            <w:tcW w:w="71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41F08" w:rsidRDefault="00441F08">
            <w:pPr>
              <w:snapToGrid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zh-CN"/>
              </w:rPr>
            </w:pPr>
          </w:p>
        </w:tc>
      </w:tr>
    </w:tbl>
    <w:p w:rsidR="00441F08" w:rsidRDefault="00441F08" w:rsidP="00441F08">
      <w:pPr>
        <w:ind w:firstLine="0"/>
        <w:rPr>
          <w:rFonts w:cs="Arial"/>
          <w:szCs w:val="24"/>
        </w:rPr>
      </w:pPr>
    </w:p>
    <w:p w:rsidR="00441F08" w:rsidRDefault="00441F08" w:rsidP="003447F4">
      <w:pPr>
        <w:ind w:firstLine="709"/>
        <w:rPr>
          <w:rFonts w:cs="Arial"/>
          <w:szCs w:val="24"/>
        </w:rPr>
      </w:pPr>
    </w:p>
    <w:p w:rsidR="00441F08" w:rsidRPr="005F41E3" w:rsidRDefault="00441F08" w:rsidP="003447F4">
      <w:pPr>
        <w:ind w:firstLine="709"/>
        <w:rPr>
          <w:rFonts w:cs="Arial"/>
          <w:szCs w:val="24"/>
        </w:rPr>
      </w:pPr>
    </w:p>
    <w:p w:rsidR="005571E9" w:rsidRPr="005F41E3" w:rsidRDefault="005571E9" w:rsidP="005571E9">
      <w:pPr>
        <w:autoSpaceDE w:val="0"/>
        <w:autoSpaceDN w:val="0"/>
        <w:adjustRightInd w:val="0"/>
        <w:ind w:firstLine="0"/>
        <w:rPr>
          <w:rFonts w:cs="Arial"/>
          <w:b/>
          <w:bCs/>
          <w:szCs w:val="24"/>
        </w:rPr>
      </w:pPr>
      <w:r w:rsidRPr="005F41E3">
        <w:rPr>
          <w:rFonts w:cs="Arial"/>
          <w:b/>
          <w:bCs/>
          <w:szCs w:val="24"/>
        </w:rPr>
        <w:t xml:space="preserve">4 </w:t>
      </w:r>
      <w:r w:rsidR="003447F4" w:rsidRPr="005F41E3">
        <w:rPr>
          <w:rFonts w:cs="Arial"/>
          <w:b/>
          <w:bCs/>
          <w:szCs w:val="24"/>
        </w:rPr>
        <w:t>Materiais e Métodos ou Desenvolvimento</w:t>
      </w:r>
    </w:p>
    <w:p w:rsidR="003447F4" w:rsidRPr="005F41E3" w:rsidRDefault="003447F4" w:rsidP="003447F4">
      <w:pPr>
        <w:ind w:firstLine="0"/>
        <w:rPr>
          <w:rFonts w:cs="Arial"/>
          <w:szCs w:val="24"/>
        </w:rPr>
      </w:pPr>
    </w:p>
    <w:p w:rsidR="003447F4" w:rsidRDefault="003447F4" w:rsidP="003447F4">
      <w:pPr>
        <w:ind w:firstLine="0"/>
        <w:rPr>
          <w:rFonts w:cs="Arial"/>
          <w:szCs w:val="24"/>
        </w:rPr>
      </w:pPr>
      <w:r w:rsidRPr="005F41E3">
        <w:rPr>
          <w:rFonts w:cs="Arial"/>
          <w:szCs w:val="24"/>
        </w:rPr>
        <w:t>4.1 Materiais</w:t>
      </w:r>
    </w:p>
    <w:p w:rsidR="003447F4" w:rsidRPr="005F41E3" w:rsidRDefault="00946A43" w:rsidP="00946A43">
      <w:pPr>
        <w:ind w:firstLine="0"/>
        <w:rPr>
          <w:rFonts w:cs="Arial"/>
          <w:szCs w:val="24"/>
        </w:rPr>
      </w:pPr>
      <w:r>
        <w:rPr>
          <w:rFonts w:cs="Arial"/>
          <w:szCs w:val="24"/>
        </w:rPr>
        <w:tab/>
      </w:r>
      <w:r w:rsidR="000B092B">
        <w:rPr>
          <w:rFonts w:cs="Arial"/>
          <w:szCs w:val="24"/>
        </w:rPr>
        <w:t xml:space="preserve">Visual </w:t>
      </w:r>
      <w:proofErr w:type="spellStart"/>
      <w:r w:rsidR="000B092B">
        <w:rPr>
          <w:rFonts w:cs="Arial"/>
          <w:szCs w:val="24"/>
        </w:rPr>
        <w:t>Code</w:t>
      </w:r>
      <w:proofErr w:type="spellEnd"/>
      <w:r>
        <w:rPr>
          <w:rFonts w:cs="Arial"/>
          <w:szCs w:val="24"/>
        </w:rPr>
        <w:t xml:space="preserve">, </w:t>
      </w:r>
      <w:proofErr w:type="spellStart"/>
      <w:r>
        <w:rPr>
          <w:rFonts w:cs="Arial"/>
          <w:szCs w:val="24"/>
        </w:rPr>
        <w:t>JavaScript</w:t>
      </w:r>
      <w:proofErr w:type="spellEnd"/>
      <w:r>
        <w:rPr>
          <w:rFonts w:cs="Arial"/>
          <w:szCs w:val="24"/>
        </w:rPr>
        <w:t xml:space="preserve">, </w:t>
      </w:r>
      <w:proofErr w:type="gramStart"/>
      <w:r>
        <w:rPr>
          <w:rFonts w:cs="Arial"/>
          <w:szCs w:val="24"/>
        </w:rPr>
        <w:t>Node</w:t>
      </w:r>
      <w:proofErr w:type="gramEnd"/>
      <w:r>
        <w:rPr>
          <w:rFonts w:cs="Arial"/>
          <w:szCs w:val="24"/>
        </w:rPr>
        <w:t xml:space="preserve"> versão 10.10.0, </w:t>
      </w:r>
      <w:proofErr w:type="spellStart"/>
      <w:r w:rsidR="000B092B">
        <w:rPr>
          <w:rFonts w:cs="Arial"/>
          <w:szCs w:val="24"/>
        </w:rPr>
        <w:t>Trello</w:t>
      </w:r>
      <w:proofErr w:type="spellEnd"/>
      <w:r w:rsidR="000B092B">
        <w:rPr>
          <w:rFonts w:cs="Arial"/>
          <w:szCs w:val="24"/>
        </w:rPr>
        <w:t xml:space="preserve">, </w:t>
      </w:r>
      <w:proofErr w:type="spellStart"/>
      <w:r>
        <w:rPr>
          <w:rFonts w:cs="Arial"/>
          <w:szCs w:val="24"/>
        </w:rPr>
        <w:t>Github</w:t>
      </w:r>
      <w:proofErr w:type="spellEnd"/>
      <w:r>
        <w:rPr>
          <w:rFonts w:cs="Arial"/>
          <w:szCs w:val="24"/>
        </w:rPr>
        <w:t xml:space="preserve">, </w:t>
      </w:r>
      <w:proofErr w:type="spellStart"/>
      <w:r>
        <w:rPr>
          <w:rFonts w:cs="Arial"/>
          <w:szCs w:val="24"/>
        </w:rPr>
        <w:t>Bootstrap</w:t>
      </w:r>
      <w:proofErr w:type="spellEnd"/>
      <w:r>
        <w:rPr>
          <w:rFonts w:cs="Arial"/>
          <w:szCs w:val="24"/>
        </w:rPr>
        <w:t>, HTML, CSS</w:t>
      </w:r>
      <w:r w:rsidR="000B092B">
        <w:rPr>
          <w:rFonts w:cs="Arial"/>
          <w:szCs w:val="24"/>
        </w:rPr>
        <w:t xml:space="preserve">. </w:t>
      </w:r>
      <w:r>
        <w:rPr>
          <w:rFonts w:cs="Arial"/>
          <w:szCs w:val="24"/>
        </w:rPr>
        <w:t xml:space="preserve">As ferramentas </w:t>
      </w:r>
      <w:r w:rsidR="000B092B">
        <w:rPr>
          <w:rFonts w:cs="Arial"/>
          <w:szCs w:val="24"/>
        </w:rPr>
        <w:t>escolhidas</w:t>
      </w:r>
      <w:r>
        <w:rPr>
          <w:rFonts w:cs="Arial"/>
          <w:szCs w:val="24"/>
        </w:rPr>
        <w:t xml:space="preserve"> para serem utilizadas foram de comum acordo entre os desenvolvedores devido ao já conhecimento de tais.</w:t>
      </w:r>
    </w:p>
    <w:p w:rsidR="003447F4" w:rsidRPr="005F41E3" w:rsidRDefault="003447F4" w:rsidP="003447F4">
      <w:pPr>
        <w:ind w:firstLine="709"/>
        <w:rPr>
          <w:rFonts w:cs="Arial"/>
          <w:szCs w:val="24"/>
        </w:rPr>
      </w:pPr>
    </w:p>
    <w:p w:rsidR="003447F4" w:rsidRPr="005F41E3" w:rsidRDefault="003447F4" w:rsidP="003447F4">
      <w:pPr>
        <w:ind w:firstLine="0"/>
        <w:rPr>
          <w:rFonts w:cs="Arial"/>
          <w:szCs w:val="24"/>
        </w:rPr>
      </w:pPr>
      <w:r w:rsidRPr="005F41E3">
        <w:rPr>
          <w:rFonts w:cs="Arial"/>
          <w:szCs w:val="24"/>
        </w:rPr>
        <w:t>4.2 Métodos</w:t>
      </w:r>
      <w:r w:rsidRPr="005F41E3">
        <w:rPr>
          <w:rFonts w:cs="Arial"/>
        </w:rPr>
        <w:t xml:space="preserve"> o</w:t>
      </w:r>
      <w:r w:rsidRPr="005F41E3">
        <w:rPr>
          <w:rFonts w:cs="Arial"/>
          <w:szCs w:val="24"/>
        </w:rPr>
        <w:t>u Desenvolvimento</w:t>
      </w:r>
    </w:p>
    <w:p w:rsidR="005571E9" w:rsidRPr="005F41E3" w:rsidRDefault="000B092B" w:rsidP="003447F4">
      <w:pPr>
        <w:ind w:firstLine="709"/>
        <w:rPr>
          <w:rFonts w:cs="Arial"/>
          <w:szCs w:val="24"/>
        </w:rPr>
      </w:pPr>
      <w:r>
        <w:rPr>
          <w:rFonts w:cs="Arial"/>
          <w:szCs w:val="24"/>
        </w:rPr>
        <w:t xml:space="preserve">Através de reuniões periódicas o grupo se interagiu para discutir e criar o sistema </w:t>
      </w:r>
      <w:proofErr w:type="spellStart"/>
      <w:r>
        <w:rPr>
          <w:rFonts w:cs="Arial"/>
          <w:szCs w:val="24"/>
        </w:rPr>
        <w:t>Migueleiros</w:t>
      </w:r>
      <w:proofErr w:type="spellEnd"/>
      <w:r>
        <w:rPr>
          <w:rFonts w:cs="Arial"/>
          <w:szCs w:val="24"/>
        </w:rPr>
        <w:t>, utilizamos de Apps de redes sociais para comunicação a distância, tarefas foram d</w:t>
      </w:r>
      <w:r w:rsidR="00B676B9">
        <w:rPr>
          <w:rFonts w:cs="Arial"/>
          <w:szCs w:val="24"/>
        </w:rPr>
        <w:t>i</w:t>
      </w:r>
      <w:r>
        <w:rPr>
          <w:rFonts w:cs="Arial"/>
          <w:szCs w:val="24"/>
        </w:rPr>
        <w:t>vi</w:t>
      </w:r>
      <w:r w:rsidR="00B676B9">
        <w:rPr>
          <w:rFonts w:cs="Arial"/>
          <w:szCs w:val="24"/>
        </w:rPr>
        <w:t>di</w:t>
      </w:r>
      <w:r>
        <w:rPr>
          <w:rFonts w:cs="Arial"/>
          <w:szCs w:val="24"/>
        </w:rPr>
        <w:t xml:space="preserve">das e unificadas para apresentação, </w:t>
      </w:r>
    </w:p>
    <w:p w:rsidR="005571E9" w:rsidRPr="005F41E3" w:rsidRDefault="005571E9" w:rsidP="005571E9">
      <w:pPr>
        <w:ind w:firstLine="709"/>
        <w:rPr>
          <w:rFonts w:cs="Arial"/>
          <w:szCs w:val="24"/>
        </w:rPr>
      </w:pPr>
    </w:p>
    <w:p w:rsidR="003447F4" w:rsidRPr="00260E68" w:rsidRDefault="003447F4" w:rsidP="00260E68">
      <w:pPr>
        <w:ind w:firstLine="0"/>
        <w:rPr>
          <w:rFonts w:cs="Arial"/>
          <w:b/>
          <w:bCs/>
          <w:szCs w:val="24"/>
        </w:rPr>
      </w:pPr>
      <w:r w:rsidRPr="005F41E3">
        <w:rPr>
          <w:rFonts w:cs="Arial"/>
          <w:b/>
          <w:bCs/>
          <w:szCs w:val="24"/>
        </w:rPr>
        <w:lastRenderedPageBreak/>
        <w:t>5 Resultados e Discussão</w:t>
      </w:r>
    </w:p>
    <w:p w:rsidR="00487393" w:rsidRPr="005F41E3" w:rsidRDefault="005571E9" w:rsidP="00F936E0">
      <w:pPr>
        <w:ind w:firstLine="0"/>
        <w:jc w:val="center"/>
        <w:rPr>
          <w:rFonts w:cs="Arial"/>
          <w:b/>
          <w:szCs w:val="24"/>
        </w:rPr>
      </w:pPr>
      <w:r w:rsidRPr="005F41E3">
        <w:rPr>
          <w:rFonts w:cs="Arial"/>
          <w:b/>
          <w:szCs w:val="24"/>
        </w:rPr>
        <w:t>Considerações finais</w:t>
      </w:r>
      <w:bookmarkEnd w:id="1"/>
    </w:p>
    <w:p w:rsidR="00F12009" w:rsidRPr="005F41E3" w:rsidRDefault="00F12009" w:rsidP="00254EE6">
      <w:pPr>
        <w:ind w:firstLine="709"/>
        <w:rPr>
          <w:rFonts w:cs="Arial"/>
          <w:szCs w:val="24"/>
        </w:rPr>
      </w:pPr>
    </w:p>
    <w:p w:rsidR="005571E9" w:rsidRPr="005F41E3" w:rsidRDefault="00E7777D" w:rsidP="005571E9">
      <w:pPr>
        <w:ind w:firstLine="709"/>
        <w:rPr>
          <w:rFonts w:cs="Arial"/>
          <w:szCs w:val="24"/>
        </w:rPr>
      </w:pPr>
      <w:r>
        <w:rPr>
          <w:rFonts w:cs="Arial"/>
          <w:szCs w:val="24"/>
        </w:rPr>
        <w:t xml:space="preserve">O software após inúmeros teste atingiu um excelente patamar de qualidade, podendo ser utilizados por estudantes e profissionais da área de Estatística, gerando relatórios que poderão ser utilizados pela comunidade cientifica para interpretação de dados. </w:t>
      </w:r>
    </w:p>
    <w:p w:rsidR="00F65394" w:rsidRDefault="00F65394" w:rsidP="003245FE">
      <w:pPr>
        <w:spacing w:line="240" w:lineRule="auto"/>
        <w:ind w:firstLine="0"/>
        <w:rPr>
          <w:rFonts w:cs="Arial"/>
          <w:highlight w:val="yellow"/>
        </w:rPr>
      </w:pPr>
    </w:p>
    <w:p w:rsidR="004F4078" w:rsidRDefault="004F4078" w:rsidP="003245FE">
      <w:pPr>
        <w:spacing w:line="240" w:lineRule="auto"/>
        <w:ind w:firstLine="0"/>
        <w:rPr>
          <w:rFonts w:cs="Arial"/>
          <w:highlight w:val="yellow"/>
        </w:rPr>
      </w:pPr>
    </w:p>
    <w:p w:rsidR="000710D5" w:rsidRDefault="000710D5" w:rsidP="000710D5">
      <w:pPr>
        <w:pStyle w:val="RME-Resumo"/>
        <w:numPr>
          <w:ilvl w:val="0"/>
          <w:numId w:val="0"/>
        </w:numPr>
        <w:tabs>
          <w:tab w:val="left" w:pos="708"/>
        </w:tabs>
        <w:spacing w:before="0"/>
        <w:ind w:left="227" w:hanging="227"/>
        <w:rPr>
          <w:rFonts w:ascii="Arial" w:hAnsi="Arial" w:cs="Arial"/>
          <w:b/>
          <w:sz w:val="24"/>
          <w:szCs w:val="24"/>
        </w:rPr>
      </w:pPr>
      <w:proofErr w:type="spellStart"/>
      <w:r>
        <w:rPr>
          <w:rFonts w:ascii="Arial" w:hAnsi="Arial" w:cs="Arial"/>
          <w:b/>
          <w:sz w:val="28"/>
          <w:szCs w:val="24"/>
        </w:rPr>
        <w:t>Story</w:t>
      </w:r>
      <w:proofErr w:type="spellEnd"/>
      <w:r>
        <w:rPr>
          <w:rFonts w:ascii="Arial" w:hAnsi="Arial" w:cs="Arial"/>
          <w:b/>
          <w:sz w:val="28"/>
          <w:szCs w:val="24"/>
        </w:rPr>
        <w:t xml:space="preserve"> Board </w:t>
      </w:r>
      <w:r>
        <w:rPr>
          <w:rFonts w:ascii="Arial" w:hAnsi="Arial" w:cs="Arial"/>
          <w:b/>
          <w:sz w:val="28"/>
          <w:szCs w:val="24"/>
        </w:rPr>
        <w:t>Projeto Integrado Calculadora de Estatística</w:t>
      </w:r>
    </w:p>
    <w:p w:rsidR="000710D5" w:rsidRDefault="000710D5" w:rsidP="000710D5">
      <w:pPr>
        <w:pStyle w:val="RME-Resumo"/>
        <w:numPr>
          <w:ilvl w:val="0"/>
          <w:numId w:val="0"/>
        </w:numPr>
        <w:tabs>
          <w:tab w:val="left" w:pos="708"/>
        </w:tabs>
        <w:spacing w:before="0"/>
        <w:ind w:left="227" w:hanging="227"/>
        <w:rPr>
          <w:rFonts w:ascii="Arial" w:hAnsi="Arial" w:cs="Arial"/>
          <w:b/>
          <w:sz w:val="24"/>
          <w:szCs w:val="24"/>
        </w:rPr>
      </w:pPr>
    </w:p>
    <w:p w:rsidR="000710D5" w:rsidRDefault="000710D5" w:rsidP="000710D5">
      <w:pPr>
        <w:rPr>
          <w:rFonts w:cs="Arial"/>
          <w:szCs w:val="24"/>
        </w:rPr>
      </w:pPr>
      <w:r>
        <w:rPr>
          <w:rFonts w:cs="Arial"/>
          <w:szCs w:val="24"/>
        </w:rPr>
        <w:t xml:space="preserve">O Software do Projeto de Estatística irá atender todo o tipo de usuário que está interessado em fazer cálculos estatísticos com rapidez e eficiência. Com base nos estudos da matéria de Estatística Aplicada foi desenvolvido um software capaz de calcular todas as operações da Estatística Descritiva, Probabilidade, Correlação e Regressão. Ele conta com tabelas e gráficos que ajudam o usuário </w:t>
      </w:r>
      <w:proofErr w:type="gramStart"/>
      <w:r>
        <w:rPr>
          <w:rFonts w:cs="Arial"/>
          <w:szCs w:val="24"/>
        </w:rPr>
        <w:t>à</w:t>
      </w:r>
      <w:proofErr w:type="gramEnd"/>
      <w:r>
        <w:rPr>
          <w:rFonts w:cs="Arial"/>
          <w:szCs w:val="24"/>
        </w:rPr>
        <w:t xml:space="preserve"> ter uma fácil compreensão. Sua interface é agradável e harmoniosa e não requer conhecimentos avançados para sua utilização, o usuário deverá informar os dados que serão analisados, o software irá realizar os cálculos e ele deverá saber interpretá-los.</w:t>
      </w:r>
    </w:p>
    <w:p w:rsidR="000710D5" w:rsidRDefault="000710D5" w:rsidP="000710D5">
      <w:pPr>
        <w:rPr>
          <w:rFonts w:cs="Arial"/>
          <w:b/>
          <w:sz w:val="28"/>
          <w:szCs w:val="24"/>
        </w:rPr>
      </w:pPr>
    </w:p>
    <w:p w:rsidR="000710D5" w:rsidRDefault="000710D5" w:rsidP="000710D5">
      <w:pPr>
        <w:rPr>
          <w:rFonts w:cs="Arial"/>
          <w:b/>
          <w:sz w:val="28"/>
          <w:szCs w:val="24"/>
        </w:rPr>
      </w:pPr>
      <w:r>
        <w:rPr>
          <w:rFonts w:cs="Arial"/>
          <w:b/>
          <w:sz w:val="28"/>
          <w:szCs w:val="24"/>
        </w:rPr>
        <w:t>Primeira Tela</w:t>
      </w:r>
    </w:p>
    <w:p w:rsidR="004F4078" w:rsidRDefault="004F4078" w:rsidP="003245FE">
      <w:pPr>
        <w:spacing w:line="240" w:lineRule="auto"/>
        <w:ind w:firstLine="0"/>
        <w:rPr>
          <w:rFonts w:cs="Arial"/>
          <w:highlight w:val="yellow"/>
        </w:rPr>
      </w:pPr>
    </w:p>
    <w:p w:rsidR="004F4078" w:rsidRDefault="004F4078" w:rsidP="000710D5">
      <w:pPr>
        <w:spacing w:line="240" w:lineRule="auto"/>
        <w:ind w:firstLine="0"/>
        <w:jc w:val="center"/>
        <w:rPr>
          <w:rFonts w:cs="Arial"/>
          <w:highlight w:val="yellow"/>
        </w:rPr>
      </w:pPr>
      <w:r>
        <w:rPr>
          <w:noProof/>
        </w:rPr>
        <w:drawing>
          <wp:inline distT="0" distB="0" distL="0" distR="0" wp14:anchorId="2FA51D49" wp14:editId="6D407CA9">
            <wp:extent cx="3600000" cy="3106286"/>
            <wp:effectExtent l="0" t="0" r="63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106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10D5">
        <w:rPr>
          <w:rFonts w:cs="Arial"/>
          <w:highlight w:val="yellow"/>
        </w:rPr>
        <w:t>7</w:t>
      </w:r>
    </w:p>
    <w:p w:rsidR="000710D5" w:rsidRDefault="000710D5" w:rsidP="000710D5">
      <w:pPr>
        <w:rPr>
          <w:rFonts w:cs="Arial"/>
          <w:sz w:val="28"/>
          <w:lang w:eastAsia="en-US"/>
        </w:rPr>
      </w:pPr>
      <w:r>
        <w:rPr>
          <w:rFonts w:cs="Arial"/>
          <w:sz w:val="28"/>
        </w:rPr>
        <w:lastRenderedPageBreak/>
        <w:t xml:space="preserve">Será utilizada como Landing Page uma apresentação simples aonde serão colocadas informações básicas sobre os desenvolvedores e o botão de entrar que direcionara ao login. </w:t>
      </w:r>
    </w:p>
    <w:p w:rsidR="000710D5" w:rsidRDefault="000710D5" w:rsidP="000710D5">
      <w:pPr>
        <w:spacing w:line="240" w:lineRule="auto"/>
        <w:ind w:firstLine="0"/>
        <w:jc w:val="center"/>
        <w:rPr>
          <w:rFonts w:cs="Arial"/>
          <w:highlight w:val="yellow"/>
        </w:rPr>
      </w:pPr>
    </w:p>
    <w:p w:rsidR="004F4078" w:rsidRDefault="004F4078" w:rsidP="004F4078">
      <w:pPr>
        <w:spacing w:line="240" w:lineRule="auto"/>
        <w:ind w:firstLine="0"/>
        <w:jc w:val="center"/>
        <w:rPr>
          <w:rFonts w:cs="Arial"/>
          <w:highlight w:val="yellow"/>
        </w:rPr>
      </w:pPr>
    </w:p>
    <w:p w:rsidR="000710D5" w:rsidRDefault="000710D5" w:rsidP="000710D5">
      <w:pPr>
        <w:rPr>
          <w:rFonts w:cs="Arial"/>
          <w:sz w:val="28"/>
          <w:lang w:eastAsia="en-US"/>
        </w:rPr>
      </w:pPr>
      <w:r>
        <w:rPr>
          <w:rFonts w:cs="Arial"/>
          <w:b/>
          <w:sz w:val="28"/>
          <w:szCs w:val="24"/>
        </w:rPr>
        <w:t>Segunda Tela</w:t>
      </w:r>
    </w:p>
    <w:p w:rsidR="004F4078" w:rsidRDefault="004F4078" w:rsidP="003245FE">
      <w:pPr>
        <w:spacing w:line="240" w:lineRule="auto"/>
        <w:ind w:firstLine="0"/>
        <w:rPr>
          <w:rFonts w:cs="Arial"/>
          <w:highlight w:val="yellow"/>
        </w:rPr>
      </w:pPr>
    </w:p>
    <w:p w:rsidR="004F4078" w:rsidRDefault="004F4078" w:rsidP="008837FB">
      <w:pPr>
        <w:spacing w:line="240" w:lineRule="auto"/>
        <w:ind w:firstLine="0"/>
        <w:jc w:val="center"/>
        <w:rPr>
          <w:rFonts w:cs="Arial"/>
          <w:highlight w:val="yellow"/>
        </w:rPr>
      </w:pPr>
      <w:r>
        <w:rPr>
          <w:noProof/>
        </w:rPr>
        <w:drawing>
          <wp:inline distT="0" distB="0" distL="0" distR="0" wp14:anchorId="07D89E19" wp14:editId="3970D7B4">
            <wp:extent cx="3600000" cy="2592635"/>
            <wp:effectExtent l="0" t="0" r="63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9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078" w:rsidRDefault="000710D5" w:rsidP="00763820">
      <w:pPr>
        <w:spacing w:line="240" w:lineRule="auto"/>
        <w:ind w:firstLine="709"/>
      </w:pPr>
      <w:r>
        <w:t xml:space="preserve">Nesta tela será possível o usuário </w:t>
      </w:r>
      <w:proofErr w:type="spellStart"/>
      <w:r>
        <w:t>logar</w:t>
      </w:r>
      <w:proofErr w:type="spellEnd"/>
      <w:r>
        <w:t>, solicitar nova senha, se cadastrar ou sair do sistema.</w:t>
      </w:r>
    </w:p>
    <w:p w:rsidR="000710D5" w:rsidRDefault="000710D5" w:rsidP="003245FE">
      <w:pPr>
        <w:spacing w:line="240" w:lineRule="auto"/>
        <w:ind w:firstLine="0"/>
      </w:pPr>
    </w:p>
    <w:p w:rsidR="000710D5" w:rsidRDefault="000710D5" w:rsidP="000710D5">
      <w:pPr>
        <w:rPr>
          <w:rFonts w:cs="Arial"/>
          <w:b/>
          <w:sz w:val="28"/>
          <w:szCs w:val="24"/>
          <w:lang w:eastAsia="en-US"/>
        </w:rPr>
      </w:pPr>
      <w:r>
        <w:rPr>
          <w:rFonts w:cs="Arial"/>
          <w:b/>
          <w:sz w:val="28"/>
          <w:szCs w:val="24"/>
        </w:rPr>
        <w:t>Terceira Tela</w:t>
      </w:r>
    </w:p>
    <w:p w:rsidR="004F4078" w:rsidRDefault="004F4078" w:rsidP="003245FE">
      <w:pPr>
        <w:spacing w:line="240" w:lineRule="auto"/>
        <w:ind w:firstLine="0"/>
        <w:rPr>
          <w:rFonts w:cs="Arial"/>
          <w:highlight w:val="yellow"/>
        </w:rPr>
      </w:pPr>
    </w:p>
    <w:p w:rsidR="004F4078" w:rsidRDefault="004F4078" w:rsidP="008837FB">
      <w:pPr>
        <w:spacing w:line="240" w:lineRule="auto"/>
        <w:ind w:firstLine="0"/>
        <w:jc w:val="center"/>
        <w:rPr>
          <w:rFonts w:cs="Arial"/>
          <w:highlight w:val="yellow"/>
        </w:rPr>
      </w:pPr>
      <w:r>
        <w:rPr>
          <w:noProof/>
        </w:rPr>
        <w:drawing>
          <wp:inline distT="0" distB="0" distL="0" distR="0" wp14:anchorId="5E0D9ECF" wp14:editId="42CD1481">
            <wp:extent cx="3600000" cy="2418788"/>
            <wp:effectExtent l="0" t="0" r="635" b="63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418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078" w:rsidRDefault="004F4078" w:rsidP="003245FE">
      <w:pPr>
        <w:spacing w:line="240" w:lineRule="auto"/>
        <w:ind w:firstLine="0"/>
        <w:rPr>
          <w:rFonts w:cs="Arial"/>
          <w:highlight w:val="yellow"/>
        </w:rPr>
      </w:pPr>
    </w:p>
    <w:p w:rsidR="000710D5" w:rsidRDefault="000710D5" w:rsidP="00763820">
      <w:pPr>
        <w:spacing w:line="240" w:lineRule="auto"/>
        <w:ind w:firstLine="708"/>
        <w:rPr>
          <w:rFonts w:cs="Arial"/>
          <w:sz w:val="28"/>
          <w:lang w:eastAsia="en-US"/>
        </w:rPr>
      </w:pPr>
      <w:r>
        <w:rPr>
          <w:rFonts w:cs="Arial"/>
          <w:sz w:val="28"/>
        </w:rPr>
        <w:t>Nesta tela o usuário deverá informar qual o tipo de resultado estatístico ele desejará obter do sistema.</w:t>
      </w:r>
    </w:p>
    <w:p w:rsidR="004F4078" w:rsidRDefault="004F4078" w:rsidP="003245FE">
      <w:pPr>
        <w:spacing w:line="240" w:lineRule="auto"/>
        <w:ind w:firstLine="0"/>
        <w:rPr>
          <w:rFonts w:cs="Arial"/>
          <w:highlight w:val="yellow"/>
        </w:rPr>
      </w:pPr>
    </w:p>
    <w:p w:rsidR="00763820" w:rsidRDefault="00763820" w:rsidP="00763820">
      <w:pPr>
        <w:rPr>
          <w:rFonts w:cs="Arial"/>
          <w:b/>
          <w:sz w:val="28"/>
          <w:szCs w:val="24"/>
        </w:rPr>
      </w:pPr>
    </w:p>
    <w:p w:rsidR="00763820" w:rsidRDefault="00763820" w:rsidP="00763820">
      <w:pPr>
        <w:rPr>
          <w:rFonts w:cs="Arial"/>
          <w:b/>
          <w:sz w:val="28"/>
          <w:szCs w:val="24"/>
          <w:lang w:eastAsia="en-US"/>
        </w:rPr>
      </w:pPr>
      <w:r>
        <w:rPr>
          <w:rFonts w:cs="Arial"/>
          <w:b/>
          <w:sz w:val="28"/>
          <w:szCs w:val="24"/>
        </w:rPr>
        <w:lastRenderedPageBreak/>
        <w:t>Quarta Tela</w:t>
      </w:r>
    </w:p>
    <w:p w:rsidR="000710D5" w:rsidRDefault="000710D5" w:rsidP="003245FE">
      <w:pPr>
        <w:spacing w:line="240" w:lineRule="auto"/>
        <w:ind w:firstLine="0"/>
        <w:rPr>
          <w:rFonts w:cs="Arial"/>
          <w:highlight w:val="yellow"/>
        </w:rPr>
      </w:pPr>
    </w:p>
    <w:p w:rsidR="004F4078" w:rsidRDefault="004F4078" w:rsidP="008837FB">
      <w:pPr>
        <w:spacing w:line="240" w:lineRule="auto"/>
        <w:ind w:firstLine="0"/>
        <w:jc w:val="center"/>
        <w:rPr>
          <w:rFonts w:cs="Arial"/>
          <w:highlight w:val="yellow"/>
        </w:rPr>
      </w:pPr>
      <w:r>
        <w:rPr>
          <w:noProof/>
        </w:rPr>
        <w:drawing>
          <wp:inline distT="0" distB="0" distL="0" distR="0" wp14:anchorId="76910991" wp14:editId="48970251">
            <wp:extent cx="3600000" cy="2721235"/>
            <wp:effectExtent l="0" t="0" r="635" b="317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72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078" w:rsidRDefault="00763820" w:rsidP="00763820">
      <w:pPr>
        <w:spacing w:line="240" w:lineRule="auto"/>
        <w:ind w:firstLine="708"/>
        <w:rPr>
          <w:rFonts w:cs="Arial"/>
          <w:sz w:val="28"/>
        </w:rPr>
      </w:pPr>
      <w:r>
        <w:rPr>
          <w:rFonts w:cs="Arial"/>
          <w:sz w:val="28"/>
        </w:rPr>
        <w:t>Neste momento o usuário deverá inserir os dados a serem analisados de forma manual ou por importação, poderá escolher sair do sistema ou prosseguir analisando.</w:t>
      </w:r>
    </w:p>
    <w:p w:rsidR="00763820" w:rsidRDefault="00763820" w:rsidP="00763820">
      <w:pPr>
        <w:spacing w:line="240" w:lineRule="auto"/>
        <w:ind w:firstLine="0"/>
        <w:rPr>
          <w:rFonts w:cs="Arial"/>
          <w:sz w:val="28"/>
        </w:rPr>
      </w:pPr>
    </w:p>
    <w:p w:rsidR="00763820" w:rsidRDefault="00763820" w:rsidP="00763820">
      <w:pPr>
        <w:spacing w:line="240" w:lineRule="auto"/>
        <w:ind w:firstLine="708"/>
        <w:rPr>
          <w:rFonts w:cs="Arial"/>
          <w:sz w:val="28"/>
          <w:lang w:eastAsia="en-US"/>
        </w:rPr>
      </w:pPr>
      <w:r>
        <w:rPr>
          <w:rFonts w:cs="Arial"/>
          <w:sz w:val="28"/>
        </w:rPr>
        <w:t xml:space="preserve">Ao escolher a opção de Estatística Descritiva o usuário será enviado </w:t>
      </w:r>
      <w:proofErr w:type="spellStart"/>
      <w:r>
        <w:rPr>
          <w:rFonts w:cs="Arial"/>
          <w:sz w:val="28"/>
        </w:rPr>
        <w:t>a</w:t>
      </w:r>
      <w:proofErr w:type="spellEnd"/>
      <w:r>
        <w:rPr>
          <w:rFonts w:cs="Arial"/>
          <w:sz w:val="28"/>
        </w:rPr>
        <w:t xml:space="preserve"> esta tela, na qual ele deverá optar sobre qual tipo de análise a ser feito, Discreta, Continua, </w:t>
      </w:r>
      <w:proofErr w:type="gramStart"/>
      <w:r>
        <w:rPr>
          <w:rFonts w:cs="Arial"/>
          <w:sz w:val="28"/>
        </w:rPr>
        <w:t>Nominal ou Ordinal</w:t>
      </w:r>
      <w:proofErr w:type="gramEnd"/>
      <w:r>
        <w:rPr>
          <w:rFonts w:cs="Arial"/>
          <w:sz w:val="28"/>
        </w:rPr>
        <w:t>, marcando sempre o tipo de dado a ser analisado como Amostra ou População.</w:t>
      </w:r>
    </w:p>
    <w:p w:rsidR="00763820" w:rsidRDefault="00763820" w:rsidP="003245FE">
      <w:pPr>
        <w:spacing w:line="240" w:lineRule="auto"/>
        <w:ind w:firstLine="0"/>
        <w:rPr>
          <w:rFonts w:cs="Arial"/>
          <w:sz w:val="28"/>
        </w:rPr>
      </w:pPr>
    </w:p>
    <w:p w:rsidR="00763820" w:rsidRDefault="00763820" w:rsidP="003245FE">
      <w:pPr>
        <w:spacing w:line="240" w:lineRule="auto"/>
        <w:ind w:firstLine="0"/>
        <w:rPr>
          <w:rFonts w:cs="Arial"/>
          <w:sz w:val="28"/>
        </w:rPr>
      </w:pPr>
    </w:p>
    <w:p w:rsidR="00763820" w:rsidRDefault="00763820" w:rsidP="00763820">
      <w:pPr>
        <w:rPr>
          <w:rFonts w:cs="Arial"/>
          <w:b/>
          <w:sz w:val="28"/>
          <w:szCs w:val="24"/>
          <w:lang w:eastAsia="en-US"/>
        </w:rPr>
      </w:pPr>
      <w:r>
        <w:rPr>
          <w:rFonts w:cs="Arial"/>
          <w:b/>
          <w:sz w:val="28"/>
          <w:szCs w:val="24"/>
        </w:rPr>
        <w:t>Quinta Tela</w:t>
      </w:r>
    </w:p>
    <w:p w:rsidR="004F4078" w:rsidRDefault="004F4078" w:rsidP="008837FB">
      <w:pPr>
        <w:spacing w:line="240" w:lineRule="auto"/>
        <w:ind w:firstLine="0"/>
        <w:jc w:val="center"/>
        <w:rPr>
          <w:rFonts w:cs="Arial"/>
          <w:highlight w:val="yellow"/>
        </w:rPr>
      </w:pPr>
      <w:r>
        <w:rPr>
          <w:noProof/>
        </w:rPr>
        <w:drawing>
          <wp:inline distT="0" distB="0" distL="0" distR="0" wp14:anchorId="51621263" wp14:editId="6D4FD738">
            <wp:extent cx="3600000" cy="2642249"/>
            <wp:effectExtent l="0" t="0" r="635" b="571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642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820" w:rsidRDefault="00763820" w:rsidP="00763820">
      <w:pPr>
        <w:spacing w:line="240" w:lineRule="auto"/>
        <w:rPr>
          <w:rFonts w:cs="Arial"/>
          <w:sz w:val="28"/>
          <w:lang w:eastAsia="en-US"/>
        </w:rPr>
      </w:pPr>
      <w:r>
        <w:rPr>
          <w:rFonts w:cs="Arial"/>
          <w:sz w:val="28"/>
        </w:rPr>
        <w:t xml:space="preserve">Nesta tela serão visualizados os resultados de acordo com o tipo de </w:t>
      </w:r>
      <w:r>
        <w:rPr>
          <w:rFonts w:cs="Arial"/>
          <w:sz w:val="28"/>
        </w:rPr>
        <w:t>análise</w:t>
      </w:r>
      <w:r>
        <w:rPr>
          <w:rFonts w:cs="Arial"/>
          <w:sz w:val="28"/>
        </w:rPr>
        <w:t xml:space="preserve"> escolhida pelo usuário.</w:t>
      </w:r>
    </w:p>
    <w:p w:rsidR="004F4078" w:rsidRDefault="004F4078" w:rsidP="003245FE">
      <w:pPr>
        <w:spacing w:line="240" w:lineRule="auto"/>
        <w:ind w:firstLine="0"/>
        <w:rPr>
          <w:rFonts w:cs="Arial"/>
          <w:highlight w:val="yellow"/>
        </w:rPr>
      </w:pPr>
    </w:p>
    <w:p w:rsidR="00763820" w:rsidRDefault="00763820" w:rsidP="00763820">
      <w:pPr>
        <w:rPr>
          <w:rFonts w:cs="Arial"/>
          <w:highlight w:val="yellow"/>
        </w:rPr>
      </w:pPr>
      <w:r>
        <w:rPr>
          <w:rFonts w:cs="Arial"/>
          <w:b/>
          <w:sz w:val="28"/>
          <w:szCs w:val="24"/>
        </w:rPr>
        <w:lastRenderedPageBreak/>
        <w:t>Sexta</w:t>
      </w:r>
      <w:r>
        <w:rPr>
          <w:rFonts w:cs="Arial"/>
          <w:b/>
          <w:sz w:val="28"/>
          <w:szCs w:val="24"/>
        </w:rPr>
        <w:t xml:space="preserve"> Tela</w:t>
      </w:r>
    </w:p>
    <w:p w:rsidR="00763820" w:rsidRPr="00763820" w:rsidRDefault="004F4078" w:rsidP="00763820">
      <w:pPr>
        <w:spacing w:line="240" w:lineRule="auto"/>
        <w:ind w:firstLine="0"/>
        <w:jc w:val="center"/>
        <w:rPr>
          <w:rFonts w:cs="Arial"/>
        </w:rPr>
      </w:pPr>
      <w:r w:rsidRPr="00763820">
        <w:rPr>
          <w:noProof/>
        </w:rPr>
        <w:drawing>
          <wp:inline distT="0" distB="0" distL="0" distR="0" wp14:anchorId="44D0B3A8" wp14:editId="3BE0AEC2">
            <wp:extent cx="3600000" cy="3002249"/>
            <wp:effectExtent l="0" t="0" r="635" b="825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002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820" w:rsidRPr="00763820" w:rsidRDefault="00763820" w:rsidP="00763820">
      <w:pPr>
        <w:ind w:firstLine="709"/>
      </w:pPr>
      <w:r>
        <w:t>Neste ponto a calculadora de estatística poderá ser usado para diversos cálculos.</w:t>
      </w:r>
    </w:p>
    <w:p w:rsidR="00763820" w:rsidRDefault="00763820" w:rsidP="00763820">
      <w:pPr>
        <w:spacing w:line="240" w:lineRule="auto"/>
        <w:ind w:firstLine="0"/>
        <w:jc w:val="center"/>
        <w:rPr>
          <w:rFonts w:cs="Arial"/>
          <w:highlight w:val="yellow"/>
        </w:rPr>
      </w:pPr>
    </w:p>
    <w:p w:rsidR="00763820" w:rsidRDefault="00763820" w:rsidP="00763820">
      <w:pPr>
        <w:rPr>
          <w:rFonts w:cs="Arial"/>
          <w:highlight w:val="yellow"/>
        </w:rPr>
      </w:pPr>
      <w:r>
        <w:rPr>
          <w:rFonts w:cs="Arial"/>
          <w:b/>
          <w:sz w:val="28"/>
          <w:szCs w:val="24"/>
        </w:rPr>
        <w:t>S</w:t>
      </w:r>
      <w:r>
        <w:rPr>
          <w:rFonts w:cs="Arial"/>
          <w:b/>
          <w:sz w:val="28"/>
          <w:szCs w:val="24"/>
        </w:rPr>
        <w:t xml:space="preserve">étima </w:t>
      </w:r>
      <w:r>
        <w:rPr>
          <w:rFonts w:cs="Arial"/>
          <w:b/>
          <w:sz w:val="28"/>
          <w:szCs w:val="24"/>
        </w:rPr>
        <w:t>Tela</w:t>
      </w:r>
    </w:p>
    <w:p w:rsidR="004F4078" w:rsidRDefault="004F4078" w:rsidP="003245FE">
      <w:pPr>
        <w:spacing w:line="240" w:lineRule="auto"/>
        <w:ind w:firstLine="0"/>
        <w:rPr>
          <w:rFonts w:cs="Arial"/>
          <w:highlight w:val="yellow"/>
        </w:rPr>
      </w:pPr>
    </w:p>
    <w:p w:rsidR="004F4078" w:rsidRDefault="004F4078" w:rsidP="008837FB">
      <w:pPr>
        <w:spacing w:line="240" w:lineRule="auto"/>
        <w:ind w:firstLine="0"/>
        <w:jc w:val="center"/>
        <w:rPr>
          <w:rFonts w:cs="Arial"/>
          <w:highlight w:val="yellow"/>
        </w:rPr>
      </w:pPr>
      <w:r>
        <w:rPr>
          <w:noProof/>
        </w:rPr>
        <w:drawing>
          <wp:inline distT="0" distB="0" distL="0" distR="0" wp14:anchorId="4E029F53" wp14:editId="77B111D4">
            <wp:extent cx="3600000" cy="2413627"/>
            <wp:effectExtent l="0" t="0" r="635" b="635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413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7FB" w:rsidRDefault="005F567B" w:rsidP="005F567B">
      <w:pPr>
        <w:spacing w:line="240" w:lineRule="auto"/>
        <w:ind w:firstLine="0"/>
        <w:rPr>
          <w:rFonts w:cs="Arial"/>
        </w:rPr>
      </w:pPr>
      <w:r>
        <w:rPr>
          <w:rFonts w:cs="Arial"/>
        </w:rPr>
        <w:tab/>
        <w:t>Campos para inserção de dados serão inseridos</w:t>
      </w:r>
      <w:r w:rsidRPr="005F567B">
        <w:rPr>
          <w:rFonts w:cs="Arial"/>
        </w:rPr>
        <w:tab/>
      </w:r>
    </w:p>
    <w:p w:rsidR="005F567B" w:rsidRDefault="005F567B" w:rsidP="005F567B">
      <w:pPr>
        <w:spacing w:line="240" w:lineRule="auto"/>
        <w:ind w:firstLine="0"/>
        <w:rPr>
          <w:rFonts w:cs="Arial"/>
        </w:rPr>
      </w:pPr>
    </w:p>
    <w:p w:rsidR="005F567B" w:rsidRDefault="005F567B" w:rsidP="005F567B">
      <w:pPr>
        <w:spacing w:line="240" w:lineRule="auto"/>
        <w:ind w:firstLine="0"/>
        <w:rPr>
          <w:rFonts w:cs="Arial"/>
        </w:rPr>
      </w:pPr>
    </w:p>
    <w:p w:rsidR="005F567B" w:rsidRDefault="005F567B" w:rsidP="005F567B">
      <w:pPr>
        <w:spacing w:line="240" w:lineRule="auto"/>
        <w:ind w:firstLine="0"/>
        <w:rPr>
          <w:rFonts w:cs="Arial"/>
        </w:rPr>
      </w:pPr>
    </w:p>
    <w:p w:rsidR="005F567B" w:rsidRDefault="005F567B" w:rsidP="005F567B">
      <w:pPr>
        <w:spacing w:line="240" w:lineRule="auto"/>
        <w:ind w:firstLine="0"/>
        <w:rPr>
          <w:rFonts w:cs="Arial"/>
        </w:rPr>
      </w:pPr>
    </w:p>
    <w:p w:rsidR="005F567B" w:rsidRDefault="005F567B" w:rsidP="005F567B">
      <w:pPr>
        <w:spacing w:line="240" w:lineRule="auto"/>
        <w:ind w:firstLine="0"/>
        <w:rPr>
          <w:rFonts w:cs="Arial"/>
        </w:rPr>
      </w:pPr>
    </w:p>
    <w:p w:rsidR="005F567B" w:rsidRDefault="005F567B" w:rsidP="005F567B">
      <w:pPr>
        <w:spacing w:line="240" w:lineRule="auto"/>
        <w:ind w:firstLine="0"/>
        <w:rPr>
          <w:rFonts w:cs="Arial"/>
        </w:rPr>
      </w:pPr>
    </w:p>
    <w:p w:rsidR="005F567B" w:rsidRDefault="005F567B" w:rsidP="005F567B">
      <w:pPr>
        <w:spacing w:line="240" w:lineRule="auto"/>
        <w:ind w:firstLine="0"/>
        <w:rPr>
          <w:rFonts w:cs="Arial"/>
        </w:rPr>
      </w:pPr>
    </w:p>
    <w:p w:rsidR="005F567B" w:rsidRDefault="005F567B" w:rsidP="005F567B">
      <w:pPr>
        <w:spacing w:line="240" w:lineRule="auto"/>
        <w:ind w:firstLine="0"/>
        <w:rPr>
          <w:rFonts w:cs="Arial"/>
        </w:rPr>
      </w:pPr>
    </w:p>
    <w:p w:rsidR="005F567B" w:rsidRDefault="005F567B" w:rsidP="005F567B">
      <w:pPr>
        <w:spacing w:line="240" w:lineRule="auto"/>
        <w:ind w:firstLine="0"/>
        <w:rPr>
          <w:rFonts w:cs="Arial"/>
        </w:rPr>
      </w:pPr>
    </w:p>
    <w:p w:rsidR="005F567B" w:rsidRDefault="005F567B" w:rsidP="005F567B">
      <w:pPr>
        <w:spacing w:line="240" w:lineRule="auto"/>
        <w:ind w:firstLine="0"/>
        <w:rPr>
          <w:rFonts w:cs="Arial"/>
        </w:rPr>
      </w:pPr>
    </w:p>
    <w:p w:rsidR="005F567B" w:rsidRPr="005F567B" w:rsidRDefault="005F567B" w:rsidP="005F567B">
      <w:pPr>
        <w:rPr>
          <w:rFonts w:cs="Arial"/>
        </w:rPr>
      </w:pPr>
      <w:r>
        <w:rPr>
          <w:rFonts w:cs="Arial"/>
          <w:b/>
          <w:sz w:val="28"/>
          <w:szCs w:val="24"/>
        </w:rPr>
        <w:lastRenderedPageBreak/>
        <w:t>Oitava</w:t>
      </w:r>
      <w:r>
        <w:rPr>
          <w:rFonts w:cs="Arial"/>
          <w:b/>
          <w:sz w:val="28"/>
          <w:szCs w:val="24"/>
        </w:rPr>
        <w:t xml:space="preserve"> Tela</w:t>
      </w:r>
    </w:p>
    <w:p w:rsidR="005F567B" w:rsidRDefault="004F4078" w:rsidP="005F567B">
      <w:pPr>
        <w:spacing w:line="240" w:lineRule="auto"/>
        <w:ind w:firstLine="0"/>
        <w:jc w:val="center"/>
        <w:rPr>
          <w:rFonts w:cs="Arial"/>
          <w:highlight w:val="yellow"/>
        </w:rPr>
      </w:pPr>
      <w:r>
        <w:rPr>
          <w:noProof/>
        </w:rPr>
        <w:drawing>
          <wp:inline distT="0" distB="0" distL="0" distR="0" wp14:anchorId="36C6F84D" wp14:editId="057B70C3">
            <wp:extent cx="3600000" cy="2803793"/>
            <wp:effectExtent l="0" t="0" r="63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803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67B" w:rsidRDefault="005F567B" w:rsidP="005F567B">
      <w:pPr>
        <w:spacing w:line="240" w:lineRule="auto"/>
        <w:ind w:firstLine="0"/>
        <w:rPr>
          <w:rFonts w:cs="Arial"/>
        </w:rPr>
      </w:pPr>
      <w:r>
        <w:rPr>
          <w:rFonts w:cs="Arial"/>
        </w:rPr>
        <w:tab/>
        <w:t>Neste ponto teremos a exibição de todos os resultados e gráficos.</w:t>
      </w:r>
    </w:p>
    <w:p w:rsidR="005F567B" w:rsidRDefault="005F567B" w:rsidP="005F567B">
      <w:pPr>
        <w:spacing w:line="240" w:lineRule="auto"/>
        <w:ind w:firstLine="0"/>
        <w:rPr>
          <w:rFonts w:cs="Arial"/>
        </w:rPr>
      </w:pPr>
    </w:p>
    <w:p w:rsidR="005F567B" w:rsidRDefault="005F567B" w:rsidP="005F567B">
      <w:pPr>
        <w:spacing w:line="240" w:lineRule="auto"/>
        <w:ind w:firstLine="0"/>
        <w:rPr>
          <w:rFonts w:cs="Arial"/>
        </w:rPr>
      </w:pPr>
    </w:p>
    <w:p w:rsidR="005F567B" w:rsidRDefault="005F567B" w:rsidP="005F567B">
      <w:pPr>
        <w:spacing w:line="240" w:lineRule="auto"/>
        <w:ind w:firstLine="0"/>
        <w:rPr>
          <w:rFonts w:cs="Arial"/>
        </w:rPr>
      </w:pPr>
    </w:p>
    <w:p w:rsidR="005F567B" w:rsidRDefault="005F567B" w:rsidP="005F567B">
      <w:pPr>
        <w:spacing w:line="240" w:lineRule="auto"/>
        <w:ind w:firstLine="0"/>
        <w:rPr>
          <w:rFonts w:cs="Arial"/>
        </w:rPr>
      </w:pPr>
    </w:p>
    <w:p w:rsidR="005F567B" w:rsidRDefault="005F567B" w:rsidP="005F567B">
      <w:pPr>
        <w:spacing w:line="240" w:lineRule="auto"/>
        <w:ind w:firstLine="0"/>
        <w:rPr>
          <w:rFonts w:cs="Arial"/>
        </w:rPr>
      </w:pPr>
    </w:p>
    <w:p w:rsidR="005F567B" w:rsidRDefault="005F567B" w:rsidP="005F567B">
      <w:pPr>
        <w:spacing w:line="240" w:lineRule="auto"/>
        <w:ind w:firstLine="0"/>
        <w:rPr>
          <w:rFonts w:cs="Arial"/>
        </w:rPr>
      </w:pPr>
    </w:p>
    <w:p w:rsidR="005F567B" w:rsidRDefault="005F567B" w:rsidP="005F567B">
      <w:pPr>
        <w:spacing w:line="240" w:lineRule="auto"/>
        <w:ind w:firstLine="0"/>
        <w:rPr>
          <w:rFonts w:cs="Arial"/>
        </w:rPr>
      </w:pPr>
    </w:p>
    <w:p w:rsidR="005F567B" w:rsidRDefault="005F567B" w:rsidP="005F567B">
      <w:pPr>
        <w:spacing w:line="240" w:lineRule="auto"/>
        <w:ind w:firstLine="0"/>
        <w:rPr>
          <w:rFonts w:cs="Arial"/>
        </w:rPr>
      </w:pPr>
    </w:p>
    <w:p w:rsidR="005F567B" w:rsidRDefault="005F567B" w:rsidP="005F567B">
      <w:pPr>
        <w:spacing w:line="240" w:lineRule="auto"/>
        <w:ind w:firstLine="0"/>
        <w:rPr>
          <w:rFonts w:cs="Arial"/>
        </w:rPr>
      </w:pPr>
    </w:p>
    <w:p w:rsidR="005F567B" w:rsidRDefault="005F567B" w:rsidP="005F567B">
      <w:pPr>
        <w:spacing w:line="240" w:lineRule="auto"/>
        <w:ind w:firstLine="0"/>
        <w:rPr>
          <w:rFonts w:cs="Arial"/>
        </w:rPr>
      </w:pPr>
    </w:p>
    <w:p w:rsidR="005F567B" w:rsidRDefault="005F567B" w:rsidP="005F567B">
      <w:pPr>
        <w:spacing w:line="240" w:lineRule="auto"/>
        <w:ind w:firstLine="0"/>
        <w:rPr>
          <w:rFonts w:cs="Arial"/>
        </w:rPr>
      </w:pPr>
    </w:p>
    <w:p w:rsidR="005F567B" w:rsidRDefault="005F567B" w:rsidP="005F567B">
      <w:pPr>
        <w:spacing w:line="240" w:lineRule="auto"/>
        <w:ind w:firstLine="0"/>
        <w:rPr>
          <w:rFonts w:cs="Arial"/>
        </w:rPr>
      </w:pPr>
    </w:p>
    <w:p w:rsidR="005F567B" w:rsidRDefault="005F567B" w:rsidP="005F567B">
      <w:pPr>
        <w:spacing w:line="240" w:lineRule="auto"/>
        <w:ind w:firstLine="0"/>
        <w:rPr>
          <w:rFonts w:cs="Arial"/>
        </w:rPr>
      </w:pPr>
    </w:p>
    <w:p w:rsidR="005F567B" w:rsidRDefault="005F567B" w:rsidP="005F567B">
      <w:pPr>
        <w:spacing w:line="240" w:lineRule="auto"/>
        <w:ind w:firstLine="0"/>
        <w:rPr>
          <w:rFonts w:cs="Arial"/>
        </w:rPr>
      </w:pPr>
    </w:p>
    <w:p w:rsidR="005F567B" w:rsidRDefault="005F567B" w:rsidP="005F567B">
      <w:pPr>
        <w:spacing w:line="240" w:lineRule="auto"/>
        <w:ind w:firstLine="0"/>
        <w:rPr>
          <w:rFonts w:cs="Arial"/>
        </w:rPr>
      </w:pPr>
    </w:p>
    <w:p w:rsidR="005F567B" w:rsidRDefault="005F567B" w:rsidP="005F567B">
      <w:pPr>
        <w:spacing w:line="240" w:lineRule="auto"/>
        <w:ind w:firstLine="0"/>
        <w:rPr>
          <w:rFonts w:cs="Arial"/>
        </w:rPr>
      </w:pPr>
    </w:p>
    <w:p w:rsidR="005F567B" w:rsidRDefault="005F567B" w:rsidP="005F567B">
      <w:pPr>
        <w:spacing w:line="240" w:lineRule="auto"/>
        <w:ind w:firstLine="0"/>
        <w:rPr>
          <w:rFonts w:cs="Arial"/>
        </w:rPr>
      </w:pPr>
    </w:p>
    <w:p w:rsidR="005F567B" w:rsidRDefault="005F567B" w:rsidP="005F567B">
      <w:pPr>
        <w:spacing w:line="240" w:lineRule="auto"/>
        <w:ind w:firstLine="0"/>
        <w:rPr>
          <w:rFonts w:cs="Arial"/>
        </w:rPr>
      </w:pPr>
    </w:p>
    <w:p w:rsidR="005F567B" w:rsidRDefault="005F567B" w:rsidP="005F567B">
      <w:pPr>
        <w:spacing w:line="240" w:lineRule="auto"/>
        <w:ind w:firstLine="0"/>
        <w:rPr>
          <w:rFonts w:cs="Arial"/>
        </w:rPr>
      </w:pPr>
    </w:p>
    <w:p w:rsidR="005F567B" w:rsidRDefault="005F567B" w:rsidP="005F567B">
      <w:pPr>
        <w:spacing w:line="240" w:lineRule="auto"/>
        <w:ind w:firstLine="0"/>
        <w:rPr>
          <w:rFonts w:cs="Arial"/>
        </w:rPr>
      </w:pPr>
    </w:p>
    <w:p w:rsidR="005F567B" w:rsidRDefault="005F567B" w:rsidP="005F567B">
      <w:pPr>
        <w:spacing w:line="240" w:lineRule="auto"/>
        <w:ind w:firstLine="0"/>
        <w:rPr>
          <w:rFonts w:cs="Arial"/>
        </w:rPr>
      </w:pPr>
    </w:p>
    <w:p w:rsidR="005F567B" w:rsidRDefault="005F567B" w:rsidP="005F567B">
      <w:pPr>
        <w:spacing w:line="240" w:lineRule="auto"/>
        <w:ind w:firstLine="0"/>
        <w:rPr>
          <w:rFonts w:cs="Arial"/>
        </w:rPr>
      </w:pPr>
    </w:p>
    <w:p w:rsidR="005F567B" w:rsidRDefault="005F567B" w:rsidP="005F567B">
      <w:pPr>
        <w:spacing w:line="240" w:lineRule="auto"/>
        <w:ind w:firstLine="0"/>
        <w:rPr>
          <w:rFonts w:cs="Arial"/>
        </w:rPr>
      </w:pPr>
    </w:p>
    <w:p w:rsidR="005F567B" w:rsidRDefault="005F567B" w:rsidP="005F567B">
      <w:pPr>
        <w:spacing w:line="240" w:lineRule="auto"/>
        <w:ind w:firstLine="0"/>
        <w:rPr>
          <w:rFonts w:cs="Arial"/>
        </w:rPr>
      </w:pPr>
    </w:p>
    <w:p w:rsidR="005F567B" w:rsidRDefault="005F567B" w:rsidP="005F567B">
      <w:pPr>
        <w:spacing w:line="240" w:lineRule="auto"/>
        <w:ind w:firstLine="0"/>
        <w:rPr>
          <w:rFonts w:cs="Arial"/>
        </w:rPr>
      </w:pPr>
    </w:p>
    <w:p w:rsidR="005F567B" w:rsidRDefault="005F567B" w:rsidP="005F567B">
      <w:pPr>
        <w:spacing w:line="240" w:lineRule="auto"/>
        <w:ind w:firstLine="0"/>
        <w:rPr>
          <w:rFonts w:cs="Arial"/>
        </w:rPr>
      </w:pPr>
    </w:p>
    <w:p w:rsidR="005F567B" w:rsidRDefault="005F567B" w:rsidP="005F567B">
      <w:pPr>
        <w:spacing w:line="240" w:lineRule="auto"/>
        <w:ind w:firstLine="0"/>
        <w:rPr>
          <w:rFonts w:cs="Arial"/>
        </w:rPr>
      </w:pPr>
    </w:p>
    <w:p w:rsidR="005F567B" w:rsidRDefault="005F567B" w:rsidP="005F567B">
      <w:pPr>
        <w:spacing w:line="240" w:lineRule="auto"/>
        <w:ind w:firstLine="0"/>
        <w:rPr>
          <w:rFonts w:cs="Arial"/>
        </w:rPr>
      </w:pPr>
    </w:p>
    <w:p w:rsidR="005F567B" w:rsidRDefault="005F567B" w:rsidP="005F567B">
      <w:pPr>
        <w:spacing w:line="240" w:lineRule="auto"/>
        <w:ind w:firstLine="0"/>
        <w:rPr>
          <w:rFonts w:cs="Arial"/>
        </w:rPr>
      </w:pPr>
    </w:p>
    <w:p w:rsidR="005F567B" w:rsidRPr="005F567B" w:rsidRDefault="005F567B" w:rsidP="005F567B">
      <w:pPr>
        <w:spacing w:line="240" w:lineRule="auto"/>
        <w:ind w:firstLine="0"/>
        <w:rPr>
          <w:rFonts w:cs="Arial"/>
        </w:rPr>
      </w:pPr>
      <w:r w:rsidRPr="005F567B">
        <w:rPr>
          <w:rFonts w:cs="Arial"/>
        </w:rPr>
        <w:tab/>
      </w:r>
    </w:p>
    <w:p w:rsidR="004F4078" w:rsidRDefault="004F4078" w:rsidP="003245FE">
      <w:pPr>
        <w:spacing w:line="240" w:lineRule="auto"/>
        <w:ind w:firstLine="0"/>
        <w:rPr>
          <w:rFonts w:cs="Arial"/>
          <w:highlight w:val="yellow"/>
        </w:rPr>
      </w:pPr>
    </w:p>
    <w:p w:rsidR="000710D5" w:rsidRDefault="000710D5" w:rsidP="000710D5">
      <w:pPr>
        <w:pStyle w:val="RME-Resumo"/>
        <w:numPr>
          <w:ilvl w:val="0"/>
          <w:numId w:val="0"/>
        </w:numPr>
        <w:tabs>
          <w:tab w:val="left" w:pos="708"/>
        </w:tabs>
        <w:spacing w:before="0"/>
        <w:ind w:left="227" w:hanging="227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8"/>
          <w:szCs w:val="24"/>
        </w:rPr>
        <w:lastRenderedPageBreak/>
        <w:t xml:space="preserve">Prototipação </w:t>
      </w:r>
      <w:r>
        <w:rPr>
          <w:rFonts w:ascii="Arial" w:hAnsi="Arial" w:cs="Arial"/>
          <w:b/>
          <w:sz w:val="28"/>
          <w:szCs w:val="24"/>
        </w:rPr>
        <w:t>Projeto Integrado Calculadora de Estatística</w:t>
      </w:r>
    </w:p>
    <w:p w:rsidR="000710D5" w:rsidRDefault="000710D5" w:rsidP="000710D5">
      <w:pPr>
        <w:pStyle w:val="RME-Resumo"/>
        <w:numPr>
          <w:ilvl w:val="0"/>
          <w:numId w:val="0"/>
        </w:numPr>
        <w:tabs>
          <w:tab w:val="left" w:pos="708"/>
        </w:tabs>
        <w:spacing w:before="0"/>
        <w:ind w:left="227" w:hanging="227"/>
        <w:rPr>
          <w:rFonts w:ascii="Arial" w:hAnsi="Arial" w:cs="Arial"/>
          <w:b/>
          <w:sz w:val="24"/>
          <w:szCs w:val="24"/>
        </w:rPr>
      </w:pPr>
    </w:p>
    <w:p w:rsidR="000710D5" w:rsidRDefault="000710D5" w:rsidP="000710D5">
      <w:pPr>
        <w:rPr>
          <w:rFonts w:cs="Arial"/>
          <w:szCs w:val="24"/>
        </w:rPr>
      </w:pPr>
      <w:r>
        <w:rPr>
          <w:rFonts w:cs="Arial"/>
          <w:szCs w:val="24"/>
        </w:rPr>
        <w:t xml:space="preserve">O Software do Projeto de Estatística irá atender todo o tipo de usuário que está interessado em fazer cálculos estatísticos com rapidez e eficiência. Com base nos estudos da matéria de Estatística Aplicada foi desenvolvido um software capaz de calcular todas as operações da Estatística Descritiva, Probabilidade, Correlação e Regressão. Ele conta com tabelas e gráficos que ajudam o usuário </w:t>
      </w:r>
      <w:proofErr w:type="gramStart"/>
      <w:r>
        <w:rPr>
          <w:rFonts w:cs="Arial"/>
          <w:szCs w:val="24"/>
        </w:rPr>
        <w:t>à</w:t>
      </w:r>
      <w:proofErr w:type="gramEnd"/>
      <w:r>
        <w:rPr>
          <w:rFonts w:cs="Arial"/>
          <w:szCs w:val="24"/>
        </w:rPr>
        <w:t xml:space="preserve"> ter uma fácil compreensão. Sua interface é agradável e harmoniosa e não requer conhecimentos avançados para sua utilização, o usuário deverá informar os dados que serão analisados, o software irá realizar os cálculos e ele deverá saber interpretá-los.</w:t>
      </w:r>
    </w:p>
    <w:p w:rsidR="000710D5" w:rsidRDefault="000710D5" w:rsidP="003245FE">
      <w:pPr>
        <w:spacing w:line="240" w:lineRule="auto"/>
        <w:ind w:firstLine="0"/>
        <w:rPr>
          <w:rFonts w:cs="Arial"/>
          <w:highlight w:val="yellow"/>
        </w:rPr>
      </w:pPr>
    </w:p>
    <w:p w:rsidR="004F4078" w:rsidRDefault="008716F3" w:rsidP="003245FE">
      <w:pPr>
        <w:spacing w:line="240" w:lineRule="auto"/>
        <w:ind w:firstLine="0"/>
        <w:rPr>
          <w:rFonts w:cs="Arial"/>
          <w:highlight w:val="yellow"/>
        </w:rPr>
      </w:pPr>
      <w:r>
        <w:rPr>
          <w:noProof/>
        </w:rPr>
        <w:drawing>
          <wp:inline distT="0" distB="0" distL="0" distR="0" wp14:anchorId="40283792" wp14:editId="70A2BB0F">
            <wp:extent cx="5759450" cy="282003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6F3" w:rsidRDefault="008716F3" w:rsidP="003245FE">
      <w:pPr>
        <w:spacing w:line="240" w:lineRule="auto"/>
        <w:ind w:firstLine="0"/>
        <w:rPr>
          <w:rFonts w:cs="Arial"/>
          <w:highlight w:val="yellow"/>
        </w:rPr>
      </w:pPr>
    </w:p>
    <w:p w:rsidR="008716F3" w:rsidRDefault="008716F3" w:rsidP="003245FE">
      <w:pPr>
        <w:spacing w:line="240" w:lineRule="auto"/>
        <w:ind w:firstLine="0"/>
        <w:rPr>
          <w:rFonts w:cs="Arial"/>
          <w:highlight w:val="yellow"/>
        </w:rPr>
      </w:pPr>
      <w:r>
        <w:rPr>
          <w:noProof/>
        </w:rPr>
        <w:drawing>
          <wp:inline distT="0" distB="0" distL="0" distR="0" wp14:anchorId="164F3FBD" wp14:editId="54135EFA">
            <wp:extent cx="5759450" cy="280733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6F3" w:rsidRDefault="008716F3" w:rsidP="003245FE">
      <w:pPr>
        <w:spacing w:line="240" w:lineRule="auto"/>
        <w:ind w:firstLine="0"/>
        <w:rPr>
          <w:rFonts w:cs="Arial"/>
          <w:highlight w:val="yellow"/>
        </w:rPr>
      </w:pPr>
    </w:p>
    <w:p w:rsidR="008716F3" w:rsidRDefault="008716F3" w:rsidP="003245FE">
      <w:pPr>
        <w:spacing w:line="240" w:lineRule="auto"/>
        <w:ind w:firstLine="0"/>
        <w:rPr>
          <w:rFonts w:cs="Arial"/>
          <w:highlight w:val="yellow"/>
        </w:rPr>
      </w:pPr>
      <w:r>
        <w:rPr>
          <w:noProof/>
        </w:rPr>
        <w:drawing>
          <wp:inline distT="0" distB="0" distL="0" distR="0" wp14:anchorId="678E2E99" wp14:editId="6B101FD5">
            <wp:extent cx="5759450" cy="2778125"/>
            <wp:effectExtent l="0" t="0" r="0" b="317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6F3" w:rsidRDefault="008716F3" w:rsidP="003245FE">
      <w:pPr>
        <w:spacing w:line="240" w:lineRule="auto"/>
        <w:ind w:firstLine="0"/>
        <w:rPr>
          <w:rFonts w:cs="Arial"/>
          <w:highlight w:val="yellow"/>
        </w:rPr>
      </w:pPr>
      <w:r>
        <w:rPr>
          <w:noProof/>
        </w:rPr>
        <w:drawing>
          <wp:inline distT="0" distB="0" distL="0" distR="0" wp14:anchorId="4022F8DF" wp14:editId="6B7CD6F3">
            <wp:extent cx="5759450" cy="278257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6F3" w:rsidRDefault="008716F3" w:rsidP="003245FE">
      <w:pPr>
        <w:spacing w:line="240" w:lineRule="auto"/>
        <w:ind w:firstLine="0"/>
        <w:rPr>
          <w:rFonts w:cs="Arial"/>
          <w:highlight w:val="yellow"/>
        </w:rPr>
      </w:pPr>
    </w:p>
    <w:p w:rsidR="008716F3" w:rsidRDefault="008716F3" w:rsidP="003245FE">
      <w:pPr>
        <w:spacing w:line="240" w:lineRule="auto"/>
        <w:ind w:firstLine="0"/>
        <w:rPr>
          <w:rFonts w:cs="Arial"/>
          <w:highlight w:val="yellow"/>
        </w:rPr>
      </w:pPr>
      <w:r>
        <w:rPr>
          <w:noProof/>
        </w:rPr>
        <w:drawing>
          <wp:inline distT="0" distB="0" distL="0" distR="0" wp14:anchorId="3232A5DF" wp14:editId="6C23386E">
            <wp:extent cx="5759450" cy="2778125"/>
            <wp:effectExtent l="0" t="0" r="0" b="317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6F3" w:rsidRDefault="008716F3" w:rsidP="003245FE">
      <w:pPr>
        <w:spacing w:line="240" w:lineRule="auto"/>
        <w:ind w:firstLine="0"/>
        <w:rPr>
          <w:rFonts w:cs="Arial"/>
          <w:highlight w:val="yellow"/>
        </w:rPr>
      </w:pPr>
    </w:p>
    <w:p w:rsidR="008716F3" w:rsidRDefault="008716F3" w:rsidP="003245FE">
      <w:pPr>
        <w:spacing w:line="240" w:lineRule="auto"/>
        <w:ind w:firstLine="0"/>
        <w:rPr>
          <w:rFonts w:cs="Arial"/>
          <w:highlight w:val="yellow"/>
        </w:rPr>
      </w:pPr>
      <w:r>
        <w:rPr>
          <w:noProof/>
        </w:rPr>
        <w:lastRenderedPageBreak/>
        <w:drawing>
          <wp:inline distT="0" distB="0" distL="0" distR="0" wp14:anchorId="65900C59" wp14:editId="5CEB9D6B">
            <wp:extent cx="5759450" cy="2776220"/>
            <wp:effectExtent l="0" t="0" r="0" b="508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6F3" w:rsidRDefault="008716F3" w:rsidP="003245FE">
      <w:pPr>
        <w:spacing w:line="240" w:lineRule="auto"/>
        <w:ind w:firstLine="0"/>
        <w:rPr>
          <w:rFonts w:cs="Arial"/>
          <w:highlight w:val="yellow"/>
        </w:rPr>
      </w:pPr>
    </w:p>
    <w:p w:rsidR="008716F3" w:rsidRDefault="008716F3" w:rsidP="003245FE">
      <w:pPr>
        <w:spacing w:line="240" w:lineRule="auto"/>
        <w:ind w:firstLine="0"/>
        <w:rPr>
          <w:rFonts w:cs="Arial"/>
          <w:highlight w:val="yellow"/>
        </w:rPr>
      </w:pPr>
      <w:r>
        <w:rPr>
          <w:noProof/>
        </w:rPr>
        <w:drawing>
          <wp:inline distT="0" distB="0" distL="0" distR="0" wp14:anchorId="29A1713B" wp14:editId="473B81AA">
            <wp:extent cx="5759450" cy="276352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6F3" w:rsidRDefault="008716F3" w:rsidP="003245FE">
      <w:pPr>
        <w:spacing w:line="240" w:lineRule="auto"/>
        <w:ind w:firstLine="0"/>
        <w:rPr>
          <w:rFonts w:cs="Arial"/>
          <w:highlight w:val="yellow"/>
        </w:rPr>
      </w:pPr>
    </w:p>
    <w:p w:rsidR="008716F3" w:rsidRDefault="008716F3" w:rsidP="003245FE">
      <w:pPr>
        <w:spacing w:line="240" w:lineRule="auto"/>
        <w:ind w:firstLine="0"/>
        <w:rPr>
          <w:rFonts w:cs="Arial"/>
          <w:highlight w:val="yellow"/>
        </w:rPr>
      </w:pPr>
      <w:r>
        <w:rPr>
          <w:noProof/>
        </w:rPr>
        <w:drawing>
          <wp:inline distT="0" distB="0" distL="0" distR="0" wp14:anchorId="3BF5E866" wp14:editId="59ABBDB1">
            <wp:extent cx="5759450" cy="278892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6F3" w:rsidRDefault="008716F3" w:rsidP="003245FE">
      <w:pPr>
        <w:spacing w:line="240" w:lineRule="auto"/>
        <w:ind w:firstLine="0"/>
        <w:rPr>
          <w:rFonts w:cs="Arial"/>
          <w:highlight w:val="yellow"/>
        </w:rPr>
      </w:pPr>
    </w:p>
    <w:p w:rsidR="008716F3" w:rsidRDefault="008716F3" w:rsidP="003245FE">
      <w:pPr>
        <w:spacing w:line="240" w:lineRule="auto"/>
        <w:ind w:firstLine="0"/>
        <w:rPr>
          <w:rFonts w:cs="Arial"/>
          <w:highlight w:val="yellow"/>
        </w:rPr>
      </w:pPr>
      <w:r>
        <w:rPr>
          <w:noProof/>
        </w:rPr>
        <w:lastRenderedPageBreak/>
        <w:drawing>
          <wp:inline distT="0" distB="0" distL="0" distR="0" wp14:anchorId="481ABDAF" wp14:editId="1FB8659C">
            <wp:extent cx="5759450" cy="276733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6F3" w:rsidRDefault="008716F3" w:rsidP="003245FE">
      <w:pPr>
        <w:spacing w:line="240" w:lineRule="auto"/>
        <w:ind w:firstLine="0"/>
        <w:rPr>
          <w:rFonts w:cs="Arial"/>
          <w:highlight w:val="yellow"/>
        </w:rPr>
      </w:pPr>
    </w:p>
    <w:p w:rsidR="008716F3" w:rsidRDefault="000710D5" w:rsidP="003245FE">
      <w:pPr>
        <w:spacing w:line="240" w:lineRule="auto"/>
        <w:ind w:firstLine="0"/>
        <w:rPr>
          <w:rFonts w:cs="Arial"/>
          <w:highlight w:val="yellow"/>
        </w:rPr>
      </w:pPr>
      <w:r>
        <w:rPr>
          <w:noProof/>
        </w:rPr>
        <w:drawing>
          <wp:inline distT="0" distB="0" distL="0" distR="0" wp14:anchorId="71C642BA" wp14:editId="0CF724D8">
            <wp:extent cx="5759450" cy="2776220"/>
            <wp:effectExtent l="0" t="0" r="0" b="508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0D5" w:rsidRDefault="000710D5" w:rsidP="003245FE">
      <w:pPr>
        <w:spacing w:line="240" w:lineRule="auto"/>
        <w:ind w:firstLine="0"/>
        <w:rPr>
          <w:rFonts w:cs="Arial"/>
          <w:highlight w:val="yellow"/>
        </w:rPr>
      </w:pPr>
    </w:p>
    <w:p w:rsidR="004F4078" w:rsidRPr="005F41E3" w:rsidRDefault="000710D5" w:rsidP="003245FE">
      <w:pPr>
        <w:spacing w:line="240" w:lineRule="auto"/>
        <w:ind w:firstLine="0"/>
        <w:rPr>
          <w:rFonts w:cs="Arial"/>
          <w:highlight w:val="yellow"/>
        </w:rPr>
      </w:pPr>
      <w:r>
        <w:rPr>
          <w:noProof/>
        </w:rPr>
        <w:drawing>
          <wp:inline distT="0" distB="0" distL="0" distR="0" wp14:anchorId="28AC6A2C" wp14:editId="34D4F9BF">
            <wp:extent cx="5759450" cy="2780665"/>
            <wp:effectExtent l="0" t="0" r="0" b="63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" w:name="_GoBack"/>
      <w:bookmarkEnd w:id="2"/>
    </w:p>
    <w:sectPr w:rsidR="004F4078" w:rsidRPr="005F41E3" w:rsidSect="00AB0223">
      <w:headerReference w:type="default" r:id="rId30"/>
      <w:footnotePr>
        <w:pos w:val="beneathText"/>
      </w:footnotePr>
      <w:type w:val="continuous"/>
      <w:pgSz w:w="11905" w:h="16837"/>
      <w:pgMar w:top="1701" w:right="1134" w:bottom="1134" w:left="1701" w:header="720" w:footer="720" w:gutter="0"/>
      <w:pgNumType w:start="2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A6874" w:rsidRDefault="000A6874">
      <w:pPr>
        <w:spacing w:line="240" w:lineRule="auto"/>
      </w:pPr>
      <w:r>
        <w:separator/>
      </w:r>
    </w:p>
  </w:endnote>
  <w:endnote w:type="continuationSeparator" w:id="0">
    <w:p w:rsidR="000A6874" w:rsidRDefault="000A687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Sans">
    <w:panose1 w:val="020B0602030504020204"/>
    <w:charset w:val="00"/>
    <w:family w:val="swiss"/>
    <w:pitch w:val="variable"/>
    <w:sig w:usb0="8100AAF7" w:usb1="0000807B" w:usb2="00000008" w:usb3="00000000" w:csb0="000100FF" w:csb1="00000000"/>
  </w:font>
  <w:font w:name="OpenSymbol">
    <w:panose1 w:val="05010000000000000000"/>
    <w:charset w:val="00"/>
    <w:family w:val="auto"/>
    <w:pitch w:val="variable"/>
    <w:sig w:usb0="800000AF" w:usb1="1001ECEA" w:usb2="00000000" w:usb3="00000000" w:csb0="00000001" w:csb1="00000000"/>
  </w:font>
  <w:font w:name="Lucida Bright">
    <w:panose1 w:val="02040602050505020304"/>
    <w:charset w:val="00"/>
    <w:family w:val="roman"/>
    <w:pitch w:val="variable"/>
    <w:sig w:usb0="00000007" w:usb1="00000000" w:usb2="00000000" w:usb3="00000000" w:csb0="00000093" w:csb1="00000000"/>
  </w:font>
  <w:font w:name="DejaVu Sans">
    <w:panose1 w:val="020B0603030804020204"/>
    <w:charset w:val="00"/>
    <w:family w:val="swiss"/>
    <w:pitch w:val="variable"/>
    <w:sig w:usb0="E7002EFF" w:usb1="D200FDFF" w:usb2="0A24602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A6874" w:rsidRDefault="000A6874" w:rsidP="00AC047F">
      <w:pPr>
        <w:spacing w:line="240" w:lineRule="auto"/>
        <w:ind w:firstLine="0"/>
        <w:jc w:val="left"/>
      </w:pPr>
      <w:r>
        <w:separator/>
      </w:r>
    </w:p>
  </w:footnote>
  <w:footnote w:type="continuationSeparator" w:id="0">
    <w:p w:rsidR="000A6874" w:rsidRDefault="000A687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716F3" w:rsidRDefault="008716F3">
    <w:pPr>
      <w:pStyle w:val="Cabealho"/>
      <w:jc w:val="right"/>
    </w:pPr>
  </w:p>
  <w:p w:rsidR="008716F3" w:rsidRDefault="008716F3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716F3" w:rsidRDefault="008716F3">
    <w:pPr>
      <w:pStyle w:val="Cabealho"/>
      <w:jc w:val="right"/>
    </w:pPr>
    <w:r>
      <w:fldChar w:fldCharType="begin"/>
    </w:r>
    <w:r>
      <w:instrText>PAGE   \* MERGEFORMAT</w:instrText>
    </w:r>
    <w:r>
      <w:fldChar w:fldCharType="separate"/>
    </w:r>
    <w:r>
      <w:rPr>
        <w:noProof/>
      </w:rPr>
      <w:t>15</w:t>
    </w:r>
    <w:r>
      <w:fldChar w:fldCharType="end"/>
    </w:r>
  </w:p>
  <w:p w:rsidR="008716F3" w:rsidRDefault="008716F3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1D"/>
    <w:multiLevelType w:val="multilevel"/>
    <w:tmpl w:val="ED82253E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0000001"/>
    <w:multiLevelType w:val="singleLevel"/>
    <w:tmpl w:val="00000001"/>
    <w:lvl w:ilvl="0">
      <w:start w:val="1"/>
      <w:numFmt w:val="decimal"/>
      <w:pStyle w:val="Ttulo2"/>
      <w:lvlText w:val="%1 "/>
      <w:lvlJc w:val="left"/>
      <w:pPr>
        <w:tabs>
          <w:tab w:val="num" w:pos="0"/>
        </w:tabs>
        <w:ind w:left="720" w:hanging="360"/>
      </w:pPr>
    </w:lvl>
  </w:abstractNum>
  <w:abstractNum w:abstractNumId="2" w15:restartNumberingAfterBreak="0">
    <w:nsid w:val="00000002"/>
    <w:multiLevelType w:val="multilevel"/>
    <w:tmpl w:val="00000002"/>
    <w:name w:val="WW8Num15"/>
    <w:lvl w:ilvl="0">
      <w:start w:val="1"/>
      <w:numFmt w:val="decimal"/>
      <w:pStyle w:val="0-TitCap1"/>
      <w:suff w:val="space"/>
      <w:lvlText w:val="%1"/>
      <w:lvlJc w:val="left"/>
      <w:pPr>
        <w:tabs>
          <w:tab w:val="num" w:pos="0"/>
        </w:tabs>
        <w:ind w:left="432" w:hanging="432"/>
      </w:pPr>
    </w:lvl>
    <w:lvl w:ilvl="1">
      <w:start w:val="1"/>
      <w:numFmt w:val="decimal"/>
      <w:suff w:val="space"/>
      <w:lvlText w:val="%1.%2"/>
      <w:lvlJc w:val="left"/>
      <w:pPr>
        <w:tabs>
          <w:tab w:val="num" w:pos="0"/>
        </w:tabs>
        <w:ind w:left="576" w:hanging="576"/>
      </w:pPr>
    </w:lvl>
    <w:lvl w:ilvl="2">
      <w:start w:val="1"/>
      <w:numFmt w:val="decimal"/>
      <w:suff w:val="space"/>
      <w:lvlText w:val="%1.%2.%3"/>
      <w:lvlJc w:val="left"/>
      <w:pPr>
        <w:tabs>
          <w:tab w:val="num" w:pos="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1584" w:hanging="1584"/>
      </w:pPr>
    </w:lvl>
  </w:abstractNum>
  <w:abstractNum w:abstractNumId="3" w15:restartNumberingAfterBreak="0">
    <w:nsid w:val="00000003"/>
    <w:multiLevelType w:val="multilevel"/>
    <w:tmpl w:val="A498E582"/>
    <w:name w:val="WW8Num17"/>
    <w:lvl w:ilvl="0">
      <w:start w:val="1"/>
      <w:numFmt w:val="decimal"/>
      <w:pStyle w:val="0-TitTextoComNum"/>
      <w:suff w:val="space"/>
      <w:lvlText w:val="%1 "/>
      <w:lvlJc w:val="left"/>
      <w:pPr>
        <w:tabs>
          <w:tab w:val="num" w:pos="0"/>
        </w:tabs>
        <w:ind w:left="720" w:hanging="360"/>
      </w:pPr>
      <w:rPr>
        <w:sz w:val="20"/>
        <w:szCs w:val="20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4" w15:restartNumberingAfterBreak="0">
    <w:nsid w:val="00000004"/>
    <w:multiLevelType w:val="singleLevel"/>
    <w:tmpl w:val="00000004"/>
    <w:name w:val="WW8Num20"/>
    <w:lvl w:ilvl="0">
      <w:start w:val="1"/>
      <w:numFmt w:val="decimal"/>
      <w:pStyle w:val="0-SubTitComNum"/>
      <w:lvlText w:val="%1 "/>
      <w:lvlJc w:val="left"/>
      <w:pPr>
        <w:tabs>
          <w:tab w:val="num" w:pos="0"/>
        </w:tabs>
        <w:ind w:left="720" w:hanging="360"/>
      </w:pPr>
    </w:lvl>
  </w:abstractNum>
  <w:abstractNum w:abstractNumId="5" w15:restartNumberingAfterBreak="0">
    <w:nsid w:val="02302473"/>
    <w:multiLevelType w:val="hybridMultilevel"/>
    <w:tmpl w:val="30F8EB6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  <w:sz w:val="2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782291E"/>
    <w:multiLevelType w:val="hybridMultilevel"/>
    <w:tmpl w:val="30F8EB6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  <w:sz w:val="2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C793541"/>
    <w:multiLevelType w:val="hybridMultilevel"/>
    <w:tmpl w:val="5558AB90"/>
    <w:lvl w:ilvl="0" w:tplc="1876C844">
      <w:start w:val="1"/>
      <w:numFmt w:val="decimal"/>
      <w:lvlText w:val="(%1)"/>
      <w:lvlJc w:val="left"/>
      <w:pPr>
        <w:ind w:left="177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8" w15:restartNumberingAfterBreak="0">
    <w:nsid w:val="0E516391"/>
    <w:multiLevelType w:val="hybridMultilevel"/>
    <w:tmpl w:val="30F8EB6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  <w:sz w:val="2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C077A88"/>
    <w:multiLevelType w:val="hybridMultilevel"/>
    <w:tmpl w:val="30F8EB6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  <w:sz w:val="2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4C91BDA"/>
    <w:multiLevelType w:val="singleLevel"/>
    <w:tmpl w:val="D9B244CC"/>
    <w:lvl w:ilvl="0">
      <w:start w:val="1"/>
      <w:numFmt w:val="bullet"/>
      <w:pStyle w:val="RME-Resumo"/>
      <w:lvlText w:val=""/>
      <w:lvlJc w:val="left"/>
      <w:pPr>
        <w:tabs>
          <w:tab w:val="num" w:pos="360"/>
        </w:tabs>
        <w:ind w:left="227" w:hanging="227"/>
      </w:pPr>
      <w:rPr>
        <w:rFonts w:ascii="Wingdings" w:hAnsi="Wingdings" w:hint="default"/>
        <w:b w:val="0"/>
        <w:i w:val="0"/>
        <w:strike w:val="0"/>
        <w:dstrike w:val="0"/>
        <w:sz w:val="20"/>
        <w:u w:val="none"/>
        <w:effect w:val="none"/>
      </w:rPr>
    </w:lvl>
  </w:abstractNum>
  <w:abstractNum w:abstractNumId="11" w15:restartNumberingAfterBreak="0">
    <w:nsid w:val="4D1019B5"/>
    <w:multiLevelType w:val="hybridMultilevel"/>
    <w:tmpl w:val="FAE01F6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E010AB6"/>
    <w:multiLevelType w:val="hybridMultilevel"/>
    <w:tmpl w:val="1160144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E901543"/>
    <w:multiLevelType w:val="hybridMultilevel"/>
    <w:tmpl w:val="30F8EB6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  <w:sz w:val="2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E16225B"/>
    <w:multiLevelType w:val="hybridMultilevel"/>
    <w:tmpl w:val="13BC6A5C"/>
    <w:lvl w:ilvl="0" w:tplc="FA6CC3DA">
      <w:numFmt w:val="bullet"/>
      <w:lvlText w:val=""/>
      <w:lvlJc w:val="left"/>
      <w:pPr>
        <w:ind w:left="1778" w:hanging="360"/>
      </w:pPr>
      <w:rPr>
        <w:rFonts w:ascii="Symbol" w:eastAsia="Times New Roman" w:hAnsi="Symbol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15" w15:restartNumberingAfterBreak="0">
    <w:nsid w:val="702B773C"/>
    <w:multiLevelType w:val="hybridMultilevel"/>
    <w:tmpl w:val="30F8EB6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  <w:sz w:val="2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14"/>
  </w:num>
  <w:num w:numId="6">
    <w:abstractNumId w:val="7"/>
  </w:num>
  <w:num w:numId="7">
    <w:abstractNumId w:val="0"/>
  </w:num>
  <w:num w:numId="8">
    <w:abstractNumId w:val="11"/>
  </w:num>
  <w:num w:numId="9">
    <w:abstractNumId w:val="12"/>
  </w:num>
  <w:num w:numId="10">
    <w:abstractNumId w:val="10"/>
  </w:num>
  <w:num w:numId="11">
    <w:abstractNumId w:val="6"/>
  </w:num>
  <w:num w:numId="12">
    <w:abstractNumId w:val="13"/>
  </w:num>
  <w:num w:numId="13">
    <w:abstractNumId w:val="15"/>
  </w:num>
  <w:num w:numId="14">
    <w:abstractNumId w:val="5"/>
  </w:num>
  <w:num w:numId="15">
    <w:abstractNumId w:val="9"/>
  </w:num>
  <w:num w:numId="16">
    <w:abstractNumId w:val="8"/>
  </w:num>
  <w:num w:numId="17">
    <w:abstractNumId w:val="10"/>
    <w:lvlOverride w:ilv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proofState w:spelling="clean" w:grammar="clean"/>
  <w:defaultTabStop w:val="709"/>
  <w:hyphenationZone w:val="425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hdrShapeDefaults>
    <o:shapedefaults v:ext="edit" spidmax="2049"/>
  </w:hdrShapeDefaults>
  <w:footnotePr>
    <w:pos w:val="beneathText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27593"/>
    <w:rsid w:val="00002BAB"/>
    <w:rsid w:val="000037F4"/>
    <w:rsid w:val="00006D7E"/>
    <w:rsid w:val="00020D4C"/>
    <w:rsid w:val="000352E7"/>
    <w:rsid w:val="00043528"/>
    <w:rsid w:val="00056D5A"/>
    <w:rsid w:val="00060B2E"/>
    <w:rsid w:val="00061666"/>
    <w:rsid w:val="000710D5"/>
    <w:rsid w:val="000726F0"/>
    <w:rsid w:val="00076651"/>
    <w:rsid w:val="00080AAE"/>
    <w:rsid w:val="00086163"/>
    <w:rsid w:val="0008752C"/>
    <w:rsid w:val="000964C8"/>
    <w:rsid w:val="000A1072"/>
    <w:rsid w:val="000A1BAF"/>
    <w:rsid w:val="000A528D"/>
    <w:rsid w:val="000A6874"/>
    <w:rsid w:val="000A7F43"/>
    <w:rsid w:val="000B092B"/>
    <w:rsid w:val="000B3A3A"/>
    <w:rsid w:val="000C5BF7"/>
    <w:rsid w:val="000D2574"/>
    <w:rsid w:val="000D2B28"/>
    <w:rsid w:val="000E7778"/>
    <w:rsid w:val="000F1D0D"/>
    <w:rsid w:val="001027B6"/>
    <w:rsid w:val="00112948"/>
    <w:rsid w:val="001155B1"/>
    <w:rsid w:val="0012251F"/>
    <w:rsid w:val="00123BF6"/>
    <w:rsid w:val="001363C5"/>
    <w:rsid w:val="00136F83"/>
    <w:rsid w:val="001419D2"/>
    <w:rsid w:val="0014424A"/>
    <w:rsid w:val="00153062"/>
    <w:rsid w:val="00154EFB"/>
    <w:rsid w:val="00161BF4"/>
    <w:rsid w:val="00167E50"/>
    <w:rsid w:val="00172704"/>
    <w:rsid w:val="00176A40"/>
    <w:rsid w:val="00176C33"/>
    <w:rsid w:val="00180715"/>
    <w:rsid w:val="001B054B"/>
    <w:rsid w:val="001B66D4"/>
    <w:rsid w:val="001B7153"/>
    <w:rsid w:val="001E0837"/>
    <w:rsid w:val="001E1227"/>
    <w:rsid w:val="001E2DD8"/>
    <w:rsid w:val="001E7914"/>
    <w:rsid w:val="001F6E92"/>
    <w:rsid w:val="00211447"/>
    <w:rsid w:val="00221861"/>
    <w:rsid w:val="002275AE"/>
    <w:rsid w:val="00227FB5"/>
    <w:rsid w:val="00240B18"/>
    <w:rsid w:val="0024453B"/>
    <w:rsid w:val="00251264"/>
    <w:rsid w:val="00254EE6"/>
    <w:rsid w:val="00260E68"/>
    <w:rsid w:val="00262F3B"/>
    <w:rsid w:val="0026777B"/>
    <w:rsid w:val="002717F5"/>
    <w:rsid w:val="00273317"/>
    <w:rsid w:val="00284107"/>
    <w:rsid w:val="0029132C"/>
    <w:rsid w:val="00294508"/>
    <w:rsid w:val="002B6ED8"/>
    <w:rsid w:val="002C0EF1"/>
    <w:rsid w:val="002C1365"/>
    <w:rsid w:val="002C6C3E"/>
    <w:rsid w:val="002E5EE0"/>
    <w:rsid w:val="002F03A6"/>
    <w:rsid w:val="002F0C7D"/>
    <w:rsid w:val="002F68CD"/>
    <w:rsid w:val="003043E1"/>
    <w:rsid w:val="00305CDB"/>
    <w:rsid w:val="003177E9"/>
    <w:rsid w:val="003245FE"/>
    <w:rsid w:val="00325835"/>
    <w:rsid w:val="003447F4"/>
    <w:rsid w:val="00351A43"/>
    <w:rsid w:val="00355852"/>
    <w:rsid w:val="0035791C"/>
    <w:rsid w:val="00357B61"/>
    <w:rsid w:val="003657A7"/>
    <w:rsid w:val="00370794"/>
    <w:rsid w:val="003725BA"/>
    <w:rsid w:val="003809B8"/>
    <w:rsid w:val="00394337"/>
    <w:rsid w:val="003A141E"/>
    <w:rsid w:val="003A2376"/>
    <w:rsid w:val="003B309F"/>
    <w:rsid w:val="003B7784"/>
    <w:rsid w:val="003C1C79"/>
    <w:rsid w:val="003C2E49"/>
    <w:rsid w:val="003F55DC"/>
    <w:rsid w:val="003F5DFE"/>
    <w:rsid w:val="003F772C"/>
    <w:rsid w:val="0040124F"/>
    <w:rsid w:val="00404969"/>
    <w:rsid w:val="00416768"/>
    <w:rsid w:val="00427593"/>
    <w:rsid w:val="004358CA"/>
    <w:rsid w:val="00436427"/>
    <w:rsid w:val="00441F08"/>
    <w:rsid w:val="0044473D"/>
    <w:rsid w:val="00445643"/>
    <w:rsid w:val="00456D42"/>
    <w:rsid w:val="00465189"/>
    <w:rsid w:val="004756CA"/>
    <w:rsid w:val="00475763"/>
    <w:rsid w:val="00476CD4"/>
    <w:rsid w:val="00487393"/>
    <w:rsid w:val="00492A7D"/>
    <w:rsid w:val="004C5537"/>
    <w:rsid w:val="004D7A7C"/>
    <w:rsid w:val="004E46D3"/>
    <w:rsid w:val="004E6009"/>
    <w:rsid w:val="004F4078"/>
    <w:rsid w:val="004F4164"/>
    <w:rsid w:val="0050140A"/>
    <w:rsid w:val="0050271E"/>
    <w:rsid w:val="005135EA"/>
    <w:rsid w:val="00516635"/>
    <w:rsid w:val="00521763"/>
    <w:rsid w:val="00543A94"/>
    <w:rsid w:val="00553354"/>
    <w:rsid w:val="00556A0E"/>
    <w:rsid w:val="005571E9"/>
    <w:rsid w:val="00563DBE"/>
    <w:rsid w:val="00586740"/>
    <w:rsid w:val="00596EC9"/>
    <w:rsid w:val="00597416"/>
    <w:rsid w:val="00597665"/>
    <w:rsid w:val="005A0B4C"/>
    <w:rsid w:val="005A6C40"/>
    <w:rsid w:val="005D52EB"/>
    <w:rsid w:val="005D61D4"/>
    <w:rsid w:val="005D7EFB"/>
    <w:rsid w:val="005F0EE4"/>
    <w:rsid w:val="005F395D"/>
    <w:rsid w:val="005F41E3"/>
    <w:rsid w:val="005F567B"/>
    <w:rsid w:val="00610433"/>
    <w:rsid w:val="00614C96"/>
    <w:rsid w:val="00624FDA"/>
    <w:rsid w:val="00630124"/>
    <w:rsid w:val="006340D0"/>
    <w:rsid w:val="006411D2"/>
    <w:rsid w:val="00652E93"/>
    <w:rsid w:val="00675635"/>
    <w:rsid w:val="006773E5"/>
    <w:rsid w:val="006858C2"/>
    <w:rsid w:val="00690E4A"/>
    <w:rsid w:val="006957C4"/>
    <w:rsid w:val="006A2975"/>
    <w:rsid w:val="006A3DB9"/>
    <w:rsid w:val="006A709F"/>
    <w:rsid w:val="006A7985"/>
    <w:rsid w:val="006D3A8C"/>
    <w:rsid w:val="006E2006"/>
    <w:rsid w:val="006F1D6B"/>
    <w:rsid w:val="006F1EEB"/>
    <w:rsid w:val="006F7626"/>
    <w:rsid w:val="00701700"/>
    <w:rsid w:val="007123F7"/>
    <w:rsid w:val="00712918"/>
    <w:rsid w:val="00721E8F"/>
    <w:rsid w:val="00724A7A"/>
    <w:rsid w:val="007302BC"/>
    <w:rsid w:val="00731ED8"/>
    <w:rsid w:val="007365ED"/>
    <w:rsid w:val="00761063"/>
    <w:rsid w:val="00762A53"/>
    <w:rsid w:val="00763820"/>
    <w:rsid w:val="007678B3"/>
    <w:rsid w:val="007712DE"/>
    <w:rsid w:val="00776386"/>
    <w:rsid w:val="007774B1"/>
    <w:rsid w:val="00781A50"/>
    <w:rsid w:val="00791C12"/>
    <w:rsid w:val="00793D0A"/>
    <w:rsid w:val="00794773"/>
    <w:rsid w:val="007B0A68"/>
    <w:rsid w:val="007F038A"/>
    <w:rsid w:val="007F5685"/>
    <w:rsid w:val="007F71FA"/>
    <w:rsid w:val="00800839"/>
    <w:rsid w:val="00811962"/>
    <w:rsid w:val="00823951"/>
    <w:rsid w:val="00824156"/>
    <w:rsid w:val="0083009A"/>
    <w:rsid w:val="00832052"/>
    <w:rsid w:val="00835230"/>
    <w:rsid w:val="0083678F"/>
    <w:rsid w:val="00840257"/>
    <w:rsid w:val="00845DC3"/>
    <w:rsid w:val="008547E0"/>
    <w:rsid w:val="008613BE"/>
    <w:rsid w:val="008637B1"/>
    <w:rsid w:val="00865130"/>
    <w:rsid w:val="008716F3"/>
    <w:rsid w:val="008837FB"/>
    <w:rsid w:val="00884479"/>
    <w:rsid w:val="008879E9"/>
    <w:rsid w:val="00892B85"/>
    <w:rsid w:val="00894949"/>
    <w:rsid w:val="00895E3E"/>
    <w:rsid w:val="008B0367"/>
    <w:rsid w:val="008B1E7E"/>
    <w:rsid w:val="008B4059"/>
    <w:rsid w:val="008B4E6F"/>
    <w:rsid w:val="008B5D68"/>
    <w:rsid w:val="008B768E"/>
    <w:rsid w:val="008D1828"/>
    <w:rsid w:val="008D290D"/>
    <w:rsid w:val="008D42DD"/>
    <w:rsid w:val="008D5F39"/>
    <w:rsid w:val="008D61C0"/>
    <w:rsid w:val="008E40AA"/>
    <w:rsid w:val="008F4753"/>
    <w:rsid w:val="008F52E2"/>
    <w:rsid w:val="00902012"/>
    <w:rsid w:val="009068C0"/>
    <w:rsid w:val="009116B4"/>
    <w:rsid w:val="00912529"/>
    <w:rsid w:val="00924765"/>
    <w:rsid w:val="009301D0"/>
    <w:rsid w:val="00930F91"/>
    <w:rsid w:val="009408DF"/>
    <w:rsid w:val="00945794"/>
    <w:rsid w:val="00946A43"/>
    <w:rsid w:val="0095587F"/>
    <w:rsid w:val="0098103D"/>
    <w:rsid w:val="009829FA"/>
    <w:rsid w:val="0098578D"/>
    <w:rsid w:val="00995ABB"/>
    <w:rsid w:val="009A543B"/>
    <w:rsid w:val="009B196A"/>
    <w:rsid w:val="009B1E6C"/>
    <w:rsid w:val="009B3E09"/>
    <w:rsid w:val="009B423C"/>
    <w:rsid w:val="009B7EF9"/>
    <w:rsid w:val="009C2B16"/>
    <w:rsid w:val="009C5421"/>
    <w:rsid w:val="009D358A"/>
    <w:rsid w:val="009E0659"/>
    <w:rsid w:val="009E3E49"/>
    <w:rsid w:val="009E51B8"/>
    <w:rsid w:val="009F114C"/>
    <w:rsid w:val="009F42B4"/>
    <w:rsid w:val="009F6CE4"/>
    <w:rsid w:val="009F76E5"/>
    <w:rsid w:val="00A061E4"/>
    <w:rsid w:val="00A31E76"/>
    <w:rsid w:val="00A329B3"/>
    <w:rsid w:val="00A4196F"/>
    <w:rsid w:val="00A41AB1"/>
    <w:rsid w:val="00A47E87"/>
    <w:rsid w:val="00A52BDA"/>
    <w:rsid w:val="00A65181"/>
    <w:rsid w:val="00A67642"/>
    <w:rsid w:val="00AA1ED0"/>
    <w:rsid w:val="00AA5AB8"/>
    <w:rsid w:val="00AB0223"/>
    <w:rsid w:val="00AB1ED2"/>
    <w:rsid w:val="00AB2651"/>
    <w:rsid w:val="00AB7C70"/>
    <w:rsid w:val="00AC047F"/>
    <w:rsid w:val="00AC0E4C"/>
    <w:rsid w:val="00AC1AD7"/>
    <w:rsid w:val="00AC73C7"/>
    <w:rsid w:val="00B01591"/>
    <w:rsid w:val="00B06FF2"/>
    <w:rsid w:val="00B271DE"/>
    <w:rsid w:val="00B32EA9"/>
    <w:rsid w:val="00B418CC"/>
    <w:rsid w:val="00B55BA6"/>
    <w:rsid w:val="00B55FBA"/>
    <w:rsid w:val="00B61DCE"/>
    <w:rsid w:val="00B62886"/>
    <w:rsid w:val="00B676B9"/>
    <w:rsid w:val="00B80A05"/>
    <w:rsid w:val="00BA057E"/>
    <w:rsid w:val="00BA547D"/>
    <w:rsid w:val="00BB1D48"/>
    <w:rsid w:val="00BB630D"/>
    <w:rsid w:val="00BB74AB"/>
    <w:rsid w:val="00BC32AE"/>
    <w:rsid w:val="00BD099F"/>
    <w:rsid w:val="00BF1153"/>
    <w:rsid w:val="00BF47AC"/>
    <w:rsid w:val="00C00176"/>
    <w:rsid w:val="00C06367"/>
    <w:rsid w:val="00C138CC"/>
    <w:rsid w:val="00C173FE"/>
    <w:rsid w:val="00C23248"/>
    <w:rsid w:val="00C24B1C"/>
    <w:rsid w:val="00C267AC"/>
    <w:rsid w:val="00C408F3"/>
    <w:rsid w:val="00C44A34"/>
    <w:rsid w:val="00C45705"/>
    <w:rsid w:val="00C52C75"/>
    <w:rsid w:val="00C56B2F"/>
    <w:rsid w:val="00C62FFF"/>
    <w:rsid w:val="00C632AC"/>
    <w:rsid w:val="00C725FA"/>
    <w:rsid w:val="00C726FD"/>
    <w:rsid w:val="00C7552D"/>
    <w:rsid w:val="00C77DFD"/>
    <w:rsid w:val="00C902FF"/>
    <w:rsid w:val="00C91201"/>
    <w:rsid w:val="00C9687C"/>
    <w:rsid w:val="00CA627E"/>
    <w:rsid w:val="00CB35C8"/>
    <w:rsid w:val="00CD33D7"/>
    <w:rsid w:val="00CE01F2"/>
    <w:rsid w:val="00CE098D"/>
    <w:rsid w:val="00CE1739"/>
    <w:rsid w:val="00CE7E76"/>
    <w:rsid w:val="00CF3A74"/>
    <w:rsid w:val="00CF7275"/>
    <w:rsid w:val="00D00548"/>
    <w:rsid w:val="00D03CB4"/>
    <w:rsid w:val="00D04328"/>
    <w:rsid w:val="00D11F03"/>
    <w:rsid w:val="00D352BE"/>
    <w:rsid w:val="00D41F13"/>
    <w:rsid w:val="00D54D39"/>
    <w:rsid w:val="00D6014E"/>
    <w:rsid w:val="00D650BC"/>
    <w:rsid w:val="00D652EF"/>
    <w:rsid w:val="00D74A80"/>
    <w:rsid w:val="00D76A28"/>
    <w:rsid w:val="00D80F73"/>
    <w:rsid w:val="00D82342"/>
    <w:rsid w:val="00D90B20"/>
    <w:rsid w:val="00D925C7"/>
    <w:rsid w:val="00D930C6"/>
    <w:rsid w:val="00D931F1"/>
    <w:rsid w:val="00DB21E7"/>
    <w:rsid w:val="00DB2AAF"/>
    <w:rsid w:val="00DB5C97"/>
    <w:rsid w:val="00DC3F5A"/>
    <w:rsid w:val="00DC78BF"/>
    <w:rsid w:val="00DD1994"/>
    <w:rsid w:val="00DD794B"/>
    <w:rsid w:val="00DF4859"/>
    <w:rsid w:val="00E05374"/>
    <w:rsid w:val="00E16FF2"/>
    <w:rsid w:val="00E204AE"/>
    <w:rsid w:val="00E21D14"/>
    <w:rsid w:val="00E22DCC"/>
    <w:rsid w:val="00E24131"/>
    <w:rsid w:val="00E24589"/>
    <w:rsid w:val="00E24CD3"/>
    <w:rsid w:val="00E2615D"/>
    <w:rsid w:val="00E33B04"/>
    <w:rsid w:val="00E353BF"/>
    <w:rsid w:val="00E35609"/>
    <w:rsid w:val="00E36F4A"/>
    <w:rsid w:val="00E43904"/>
    <w:rsid w:val="00E44AF0"/>
    <w:rsid w:val="00E44C5C"/>
    <w:rsid w:val="00E51A33"/>
    <w:rsid w:val="00E57044"/>
    <w:rsid w:val="00E76572"/>
    <w:rsid w:val="00E7777D"/>
    <w:rsid w:val="00E81CEA"/>
    <w:rsid w:val="00E853D1"/>
    <w:rsid w:val="00E94CE4"/>
    <w:rsid w:val="00E961F1"/>
    <w:rsid w:val="00EB2E08"/>
    <w:rsid w:val="00EB6413"/>
    <w:rsid w:val="00ED0CEC"/>
    <w:rsid w:val="00ED14D9"/>
    <w:rsid w:val="00ED5129"/>
    <w:rsid w:val="00ED5FD3"/>
    <w:rsid w:val="00EE1A94"/>
    <w:rsid w:val="00EF06DC"/>
    <w:rsid w:val="00EF2CCA"/>
    <w:rsid w:val="00F02469"/>
    <w:rsid w:val="00F12009"/>
    <w:rsid w:val="00F14DAA"/>
    <w:rsid w:val="00F16347"/>
    <w:rsid w:val="00F16F77"/>
    <w:rsid w:val="00F27753"/>
    <w:rsid w:val="00F37779"/>
    <w:rsid w:val="00F526DD"/>
    <w:rsid w:val="00F61496"/>
    <w:rsid w:val="00F65394"/>
    <w:rsid w:val="00F66C3C"/>
    <w:rsid w:val="00F74A9D"/>
    <w:rsid w:val="00F80C0E"/>
    <w:rsid w:val="00F84299"/>
    <w:rsid w:val="00F909A8"/>
    <w:rsid w:val="00F91D5C"/>
    <w:rsid w:val="00F936E0"/>
    <w:rsid w:val="00FA4F03"/>
    <w:rsid w:val="00FB49FD"/>
    <w:rsid w:val="00FB7DDC"/>
    <w:rsid w:val="00FC15D3"/>
    <w:rsid w:val="00FC4767"/>
    <w:rsid w:val="00FF2AA9"/>
    <w:rsid w:val="00FF38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E983554"/>
  <w15:chartTrackingRefBased/>
  <w15:docId w15:val="{6FA5F9A8-12AA-46C8-9CB1-1251D2BEA3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uiPriority="9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  <w:spacing w:line="360" w:lineRule="auto"/>
      <w:ind w:firstLine="1418"/>
      <w:jc w:val="both"/>
    </w:pPr>
    <w:rPr>
      <w:rFonts w:ascii="Arial" w:hAnsi="Arial"/>
      <w:sz w:val="24"/>
      <w:lang w:eastAsia="ar-SA"/>
    </w:rPr>
  </w:style>
  <w:style w:type="paragraph" w:styleId="Ttulo1">
    <w:name w:val="heading 1"/>
    <w:basedOn w:val="Normal"/>
    <w:next w:val="Normal"/>
    <w:qFormat/>
    <w:pPr>
      <w:keepNext/>
      <w:keepLines/>
      <w:suppressAutoHyphens w:val="0"/>
      <w:spacing w:before="480" w:line="276" w:lineRule="auto"/>
      <w:outlineLvl w:val="0"/>
    </w:pPr>
    <w:rPr>
      <w:b/>
      <w:bCs/>
      <w:sz w:val="28"/>
      <w:szCs w:val="28"/>
    </w:rPr>
  </w:style>
  <w:style w:type="paragraph" w:styleId="Ttulo2">
    <w:name w:val="heading 2"/>
    <w:next w:val="Normal"/>
    <w:qFormat/>
    <w:pPr>
      <w:keepNext/>
      <w:numPr>
        <w:ilvl w:val="1"/>
        <w:numId w:val="1"/>
      </w:numPr>
      <w:suppressAutoHyphens/>
      <w:spacing w:before="240" w:after="60" w:line="360" w:lineRule="auto"/>
      <w:outlineLvl w:val="1"/>
    </w:pPr>
    <w:rPr>
      <w:rFonts w:ascii="Arial" w:eastAsia="Arial" w:hAnsi="Arial"/>
      <w:b/>
      <w:bCs/>
      <w:iCs/>
      <w:caps/>
      <w:sz w:val="24"/>
      <w:szCs w:val="28"/>
      <w:lang w:eastAsia="ar-SA"/>
    </w:rPr>
  </w:style>
  <w:style w:type="paragraph" w:styleId="Ttulo3">
    <w:name w:val="heading 3"/>
    <w:next w:val="Normal"/>
    <w:qFormat/>
    <w:pPr>
      <w:keepNext/>
      <w:suppressAutoHyphens/>
      <w:spacing w:before="240" w:after="60"/>
      <w:outlineLvl w:val="2"/>
    </w:pPr>
    <w:rPr>
      <w:rFonts w:ascii="Arial" w:eastAsia="Arial" w:hAnsi="Arial"/>
      <w:b/>
      <w:bCs/>
      <w:sz w:val="26"/>
      <w:szCs w:val="26"/>
      <w:lang w:eastAsia="ar-SA"/>
    </w:rPr>
  </w:style>
  <w:style w:type="paragraph" w:styleId="Ttulo5">
    <w:name w:val="heading 5"/>
    <w:basedOn w:val="Normal"/>
    <w:next w:val="Corpodetexto"/>
    <w:qFormat/>
    <w:pPr>
      <w:spacing w:before="280" w:after="280"/>
      <w:outlineLvl w:val="4"/>
    </w:pPr>
    <w:rPr>
      <w:rFonts w:ascii="Lucida Sans" w:hAnsi="Lucida Sans"/>
      <w:b/>
      <w:bCs/>
      <w:sz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WW8Num5z0">
    <w:name w:val="WW8Num5z0"/>
    <w:rPr>
      <w:rFonts w:ascii="Symbol" w:hAnsi="Symbol"/>
    </w:rPr>
  </w:style>
  <w:style w:type="character" w:customStyle="1" w:styleId="WW8Num6z0">
    <w:name w:val="WW8Num6z0"/>
    <w:rPr>
      <w:rFonts w:ascii="Symbol" w:hAnsi="Symbol"/>
    </w:rPr>
  </w:style>
  <w:style w:type="character" w:customStyle="1" w:styleId="WW8Num7z0">
    <w:name w:val="WW8Num7z0"/>
    <w:rPr>
      <w:rFonts w:ascii="Symbol" w:hAnsi="Symbol"/>
    </w:rPr>
  </w:style>
  <w:style w:type="character" w:customStyle="1" w:styleId="WW8Num8z0">
    <w:name w:val="WW8Num8z0"/>
    <w:rPr>
      <w:rFonts w:ascii="Symbol" w:hAnsi="Symbol"/>
    </w:rPr>
  </w:style>
  <w:style w:type="character" w:customStyle="1" w:styleId="WW8Num10z0">
    <w:name w:val="WW8Num10z0"/>
    <w:rPr>
      <w:rFonts w:ascii="Symbol" w:hAnsi="Symbol"/>
    </w:rPr>
  </w:style>
  <w:style w:type="character" w:customStyle="1" w:styleId="Fontepargpadro2">
    <w:name w:val="Fonte parág. padrão2"/>
  </w:style>
  <w:style w:type="character" w:customStyle="1" w:styleId="Ttulo1Char">
    <w:name w:val="Título 1 Char"/>
    <w:rPr>
      <w:rFonts w:ascii="Arial" w:eastAsia="Times New Roman" w:hAnsi="Arial" w:cs="Times New Roman"/>
      <w:b/>
      <w:bCs/>
      <w:sz w:val="28"/>
      <w:szCs w:val="28"/>
    </w:rPr>
  </w:style>
  <w:style w:type="character" w:customStyle="1" w:styleId="Ttulo2Char">
    <w:name w:val="Título 2 Char"/>
    <w:rPr>
      <w:rFonts w:ascii="Arial" w:hAnsi="Arial"/>
      <w:b/>
      <w:bCs/>
      <w:iCs/>
      <w:caps/>
      <w:sz w:val="24"/>
      <w:szCs w:val="28"/>
      <w:lang w:val="pt-BR" w:eastAsia="ar-SA" w:bidi="ar-SA"/>
    </w:rPr>
  </w:style>
  <w:style w:type="character" w:customStyle="1" w:styleId="Ttulo3Char">
    <w:name w:val="Título 3 Char"/>
    <w:rPr>
      <w:rFonts w:ascii="Arial" w:hAnsi="Arial"/>
      <w:b/>
      <w:bCs/>
      <w:sz w:val="26"/>
      <w:szCs w:val="26"/>
      <w:lang w:val="pt-BR" w:eastAsia="ar-SA" w:bidi="ar-SA"/>
    </w:rPr>
  </w:style>
  <w:style w:type="character" w:customStyle="1" w:styleId="CorpodetextoChar">
    <w:name w:val="Corpo de texto Char"/>
    <w:rPr>
      <w:rFonts w:eastAsia="Times New Roman"/>
      <w:b/>
      <w:bCs/>
      <w:sz w:val="28"/>
      <w:szCs w:val="27"/>
    </w:rPr>
  </w:style>
  <w:style w:type="character" w:customStyle="1" w:styleId="Ttulo5Char">
    <w:name w:val="Título 5 Char"/>
    <w:rPr>
      <w:rFonts w:ascii="Lucida Sans" w:eastAsia="Times New Roman" w:hAnsi="Lucida Sans"/>
      <w:b/>
      <w:bCs/>
      <w:sz w:val="20"/>
      <w:szCs w:val="20"/>
    </w:rPr>
  </w:style>
  <w:style w:type="character" w:customStyle="1" w:styleId="RodapChar">
    <w:name w:val="Rodapé Char"/>
    <w:rPr>
      <w:rFonts w:eastAsia="Times New Roman"/>
    </w:rPr>
  </w:style>
  <w:style w:type="character" w:customStyle="1" w:styleId="FootnoteCharacters">
    <w:name w:val="Footnote Characters"/>
    <w:rPr>
      <w:vertAlign w:val="superscript"/>
    </w:rPr>
  </w:style>
  <w:style w:type="character" w:customStyle="1" w:styleId="EndnoteCharacters">
    <w:name w:val="Endnote Characters"/>
    <w:rPr>
      <w:vertAlign w:val="superscript"/>
    </w:rPr>
  </w:style>
  <w:style w:type="character" w:styleId="Hyperlink">
    <w:name w:val="Hyperlink"/>
    <w:semiHidden/>
    <w:rPr>
      <w:color w:val="000080"/>
      <w:u w:val="single"/>
    </w:rPr>
  </w:style>
  <w:style w:type="character" w:customStyle="1" w:styleId="Fontepargpadro1">
    <w:name w:val="Fonte parág. padrão1"/>
  </w:style>
  <w:style w:type="character" w:customStyle="1" w:styleId="NumberingSymbols">
    <w:name w:val="Numbering Symbols"/>
    <w:rPr>
      <w:rFonts w:ascii="Arial" w:hAnsi="Arial"/>
    </w:rPr>
  </w:style>
  <w:style w:type="character" w:customStyle="1" w:styleId="WW-FootnoteCharacters">
    <w:name w:val="WW-Footnote Characters"/>
  </w:style>
  <w:style w:type="character" w:customStyle="1" w:styleId="WW-EndnoteCharacters">
    <w:name w:val="WW-Endnote Characters"/>
  </w:style>
  <w:style w:type="character" w:customStyle="1" w:styleId="Bullets">
    <w:name w:val="Bullets"/>
    <w:rPr>
      <w:rFonts w:ascii="OpenSymbol" w:eastAsia="OpenSymbol" w:hAnsi="OpenSymbol" w:cs="OpenSymbol"/>
    </w:rPr>
  </w:style>
  <w:style w:type="character" w:customStyle="1" w:styleId="CabealhoChar">
    <w:name w:val="Cabeçalho Char"/>
    <w:uiPriority w:val="99"/>
    <w:rPr>
      <w:rFonts w:ascii="Arial" w:hAnsi="Arial"/>
      <w:sz w:val="24"/>
    </w:rPr>
  </w:style>
  <w:style w:type="paragraph" w:customStyle="1" w:styleId="Heading">
    <w:name w:val="Heading"/>
    <w:basedOn w:val="Normal"/>
    <w:next w:val="Corpodetexto"/>
    <w:pPr>
      <w:keepNext/>
      <w:spacing w:before="240" w:after="120"/>
    </w:pPr>
    <w:rPr>
      <w:rFonts w:ascii="Lucida Bright" w:eastAsia="DejaVu Sans" w:hAnsi="Lucida Bright" w:cs="DejaVu Sans"/>
      <w:sz w:val="28"/>
      <w:szCs w:val="28"/>
    </w:rPr>
  </w:style>
  <w:style w:type="paragraph" w:styleId="Corpodetexto">
    <w:name w:val="Body Text"/>
    <w:basedOn w:val="Normal"/>
    <w:semiHidden/>
    <w:pPr>
      <w:jc w:val="center"/>
    </w:pPr>
    <w:rPr>
      <w:b/>
      <w:bCs/>
      <w:sz w:val="28"/>
      <w:szCs w:val="27"/>
    </w:rPr>
  </w:style>
  <w:style w:type="paragraph" w:styleId="Lista">
    <w:name w:val="List"/>
    <w:basedOn w:val="Corpodetexto"/>
    <w:semiHidden/>
    <w:rPr>
      <w:rFonts w:ascii="Lucida Sans" w:hAnsi="Lucida Sans"/>
    </w:rPr>
  </w:style>
  <w:style w:type="paragraph" w:customStyle="1" w:styleId="Caption1">
    <w:name w:val="Caption1"/>
    <w:basedOn w:val="Normal"/>
    <w:pPr>
      <w:suppressLineNumbers/>
      <w:spacing w:before="120" w:after="120"/>
    </w:pPr>
    <w:rPr>
      <w:rFonts w:ascii="Lucida Sans" w:hAnsi="Lucida Sans"/>
      <w:i/>
      <w:iCs/>
    </w:rPr>
  </w:style>
  <w:style w:type="paragraph" w:customStyle="1" w:styleId="Index">
    <w:name w:val="Index"/>
    <w:basedOn w:val="Normal"/>
    <w:pPr>
      <w:suppressLineNumbers/>
    </w:pPr>
    <w:rPr>
      <w:rFonts w:ascii="Lucida Sans" w:hAnsi="Lucida Sans"/>
    </w:rPr>
  </w:style>
  <w:style w:type="paragraph" w:customStyle="1" w:styleId="0-TitSeo">
    <w:name w:val="0-TitSeção"/>
    <w:next w:val="Normal"/>
    <w:pPr>
      <w:pageBreakBefore/>
      <w:suppressAutoHyphens/>
    </w:pPr>
    <w:rPr>
      <w:rFonts w:ascii="Arial" w:eastAsia="Arial" w:hAnsi="Arial"/>
      <w:b/>
      <w:caps/>
      <w:sz w:val="28"/>
      <w:lang w:eastAsia="ar-SA"/>
    </w:rPr>
  </w:style>
  <w:style w:type="paragraph" w:styleId="Sumrio1">
    <w:name w:val="toc 1"/>
    <w:next w:val="Normal"/>
    <w:semiHidden/>
    <w:pPr>
      <w:tabs>
        <w:tab w:val="right" w:leader="dot" w:pos="9070"/>
      </w:tabs>
      <w:suppressAutoHyphens/>
    </w:pPr>
    <w:rPr>
      <w:rFonts w:ascii="Arial" w:eastAsia="Arial" w:hAnsi="Arial"/>
      <w:sz w:val="24"/>
      <w:lang w:eastAsia="ar-SA"/>
    </w:rPr>
  </w:style>
  <w:style w:type="paragraph" w:styleId="Sumrio2">
    <w:name w:val="toc 2"/>
    <w:basedOn w:val="Index"/>
    <w:semiHidden/>
    <w:pPr>
      <w:ind w:left="283"/>
    </w:pPr>
  </w:style>
  <w:style w:type="paragraph" w:styleId="Sumrio3">
    <w:name w:val="toc 3"/>
    <w:basedOn w:val="Index"/>
    <w:semiHidden/>
    <w:pPr>
      <w:ind w:left="566"/>
    </w:pPr>
  </w:style>
  <w:style w:type="paragraph" w:styleId="Sumrio4">
    <w:name w:val="toc 4"/>
    <w:basedOn w:val="Index"/>
    <w:semiHidden/>
    <w:pPr>
      <w:ind w:left="849"/>
    </w:pPr>
  </w:style>
  <w:style w:type="paragraph" w:styleId="Sumrio5">
    <w:name w:val="toc 5"/>
    <w:basedOn w:val="Index"/>
    <w:semiHidden/>
    <w:pPr>
      <w:ind w:left="1132"/>
    </w:pPr>
  </w:style>
  <w:style w:type="paragraph" w:styleId="Sumrio6">
    <w:name w:val="toc 6"/>
    <w:basedOn w:val="Index"/>
    <w:semiHidden/>
    <w:pPr>
      <w:ind w:left="1415"/>
    </w:pPr>
  </w:style>
  <w:style w:type="paragraph" w:styleId="Sumrio7">
    <w:name w:val="toc 7"/>
    <w:basedOn w:val="Index"/>
    <w:semiHidden/>
    <w:pPr>
      <w:ind w:left="1698"/>
    </w:pPr>
  </w:style>
  <w:style w:type="paragraph" w:styleId="Sumrio8">
    <w:name w:val="toc 8"/>
    <w:basedOn w:val="Index"/>
    <w:semiHidden/>
    <w:pPr>
      <w:ind w:left="1981"/>
    </w:pPr>
  </w:style>
  <w:style w:type="paragraph" w:styleId="Sumrio9">
    <w:name w:val="toc 9"/>
    <w:basedOn w:val="Index"/>
    <w:semiHidden/>
    <w:pPr>
      <w:ind w:left="2264"/>
    </w:pPr>
  </w:style>
  <w:style w:type="paragraph" w:styleId="Rodap">
    <w:name w:val="footer"/>
    <w:basedOn w:val="Normal"/>
    <w:semiHidden/>
    <w:pPr>
      <w:suppressLineNumbers/>
    </w:pPr>
  </w:style>
  <w:style w:type="paragraph" w:styleId="NormalWeb">
    <w:name w:val="Normal (Web)"/>
    <w:basedOn w:val="Normal"/>
    <w:uiPriority w:val="99"/>
    <w:pPr>
      <w:suppressAutoHyphens w:val="0"/>
      <w:spacing w:before="280" w:after="119"/>
    </w:pPr>
  </w:style>
  <w:style w:type="paragraph" w:customStyle="1" w:styleId="Contents10">
    <w:name w:val="Contents 10"/>
    <w:basedOn w:val="Index"/>
    <w:pPr>
      <w:ind w:left="2547"/>
    </w:pPr>
  </w:style>
  <w:style w:type="paragraph" w:customStyle="1" w:styleId="ContentsHeading">
    <w:name w:val="Contents Heading"/>
    <w:basedOn w:val="Heading"/>
    <w:pPr>
      <w:suppressLineNumbers/>
    </w:pPr>
    <w:rPr>
      <w:b/>
      <w:bCs/>
      <w:sz w:val="32"/>
      <w:szCs w:val="32"/>
    </w:rPr>
  </w:style>
  <w:style w:type="paragraph" w:customStyle="1" w:styleId="Capa">
    <w:name w:val="Capa"/>
    <w:basedOn w:val="Rodap"/>
    <w:pPr>
      <w:jc w:val="right"/>
    </w:pPr>
    <w:rPr>
      <w:rFonts w:ascii="Lucida Sans" w:hAnsi="Lucida Sans"/>
    </w:rPr>
  </w:style>
  <w:style w:type="paragraph" w:customStyle="1" w:styleId="TableContents">
    <w:name w:val="Table Contents"/>
    <w:basedOn w:val="Normal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Framecontents">
    <w:name w:val="Frame contents"/>
    <w:basedOn w:val="Corpodetexto"/>
  </w:style>
  <w:style w:type="paragraph" w:customStyle="1" w:styleId="NormalSimples">
    <w:name w:val="NormalSimples"/>
    <w:next w:val="Normal"/>
    <w:pPr>
      <w:suppressAutoHyphens/>
    </w:pPr>
    <w:rPr>
      <w:rFonts w:ascii="Arial" w:eastAsia="Arial" w:hAnsi="Arial" w:cs="Arial"/>
      <w:bCs/>
      <w:sz w:val="24"/>
      <w:szCs w:val="24"/>
      <w:lang w:eastAsia="ar-SA"/>
    </w:rPr>
  </w:style>
  <w:style w:type="paragraph" w:customStyle="1" w:styleId="0-CitacoesLongas">
    <w:name w:val="0-CitacoesLongas"/>
    <w:basedOn w:val="Normal"/>
    <w:pPr>
      <w:spacing w:before="180" w:after="180" w:line="240" w:lineRule="auto"/>
      <w:ind w:left="2268" w:firstLine="0"/>
    </w:pPr>
    <w:rPr>
      <w:sz w:val="20"/>
    </w:rPr>
  </w:style>
  <w:style w:type="paragraph" w:customStyle="1" w:styleId="0-Notas">
    <w:name w:val="0-Notas"/>
    <w:next w:val="Normal"/>
    <w:pPr>
      <w:suppressAutoHyphens/>
      <w:jc w:val="both"/>
    </w:pPr>
    <w:rPr>
      <w:rFonts w:ascii="Arial" w:eastAsia="Arial" w:hAnsi="Arial"/>
      <w:lang w:eastAsia="ar-SA"/>
    </w:rPr>
  </w:style>
  <w:style w:type="paragraph" w:customStyle="1" w:styleId="0-LegFigura">
    <w:name w:val="0-LegFigura"/>
    <w:next w:val="Normal"/>
    <w:pPr>
      <w:suppressAutoHyphens/>
      <w:jc w:val="both"/>
    </w:pPr>
    <w:rPr>
      <w:rFonts w:ascii="Arial" w:eastAsia="Arial" w:hAnsi="Arial"/>
      <w:lang w:eastAsia="ar-SA"/>
    </w:rPr>
  </w:style>
  <w:style w:type="paragraph" w:customStyle="1" w:styleId="0-Natureza">
    <w:name w:val="0-Natureza"/>
    <w:next w:val="Normal"/>
    <w:pPr>
      <w:suppressAutoHyphens/>
      <w:spacing w:before="2400"/>
      <w:ind w:left="4536"/>
      <w:jc w:val="both"/>
    </w:pPr>
    <w:rPr>
      <w:rFonts w:ascii="Arial" w:eastAsia="Arial" w:hAnsi="Arial"/>
      <w:sz w:val="24"/>
      <w:lang w:eastAsia="ar-SA"/>
    </w:rPr>
  </w:style>
  <w:style w:type="paragraph" w:customStyle="1" w:styleId="0-Autor">
    <w:name w:val="0-Autor"/>
    <w:next w:val="Normal"/>
    <w:pPr>
      <w:suppressAutoHyphens/>
      <w:jc w:val="center"/>
    </w:pPr>
    <w:rPr>
      <w:rFonts w:ascii="Arial" w:eastAsia="Arial" w:hAnsi="Arial"/>
      <w:b/>
      <w:caps/>
      <w:sz w:val="28"/>
      <w:lang w:eastAsia="ar-SA"/>
    </w:rPr>
  </w:style>
  <w:style w:type="paragraph" w:customStyle="1" w:styleId="0-TitTCC">
    <w:name w:val="0-TitTCC"/>
    <w:next w:val="Normal"/>
    <w:pPr>
      <w:suppressAutoHyphens/>
      <w:spacing w:before="3120"/>
      <w:jc w:val="center"/>
    </w:pPr>
    <w:rPr>
      <w:rFonts w:ascii="Arial" w:eastAsia="Arial" w:hAnsi="Arial"/>
      <w:b/>
      <w:caps/>
      <w:sz w:val="28"/>
      <w:lang w:eastAsia="ar-SA"/>
    </w:rPr>
  </w:style>
  <w:style w:type="paragraph" w:customStyle="1" w:styleId="0-SubTitTCC">
    <w:name w:val="0-SubTitTCC"/>
    <w:next w:val="Normal"/>
    <w:pPr>
      <w:suppressAutoHyphens/>
      <w:jc w:val="center"/>
    </w:pPr>
    <w:rPr>
      <w:rFonts w:ascii="Arial" w:eastAsia="Arial" w:hAnsi="Arial"/>
      <w:sz w:val="28"/>
      <w:lang w:eastAsia="ar-SA"/>
    </w:rPr>
  </w:style>
  <w:style w:type="paragraph" w:customStyle="1" w:styleId="0-IES">
    <w:name w:val="0-IES"/>
    <w:next w:val="Normal"/>
    <w:pPr>
      <w:suppressAutoHyphens/>
      <w:spacing w:after="3120"/>
      <w:jc w:val="center"/>
    </w:pPr>
    <w:rPr>
      <w:rFonts w:ascii="Arial" w:eastAsia="Arial" w:hAnsi="Arial"/>
      <w:b/>
      <w:lang w:eastAsia="ar-SA"/>
    </w:rPr>
  </w:style>
  <w:style w:type="paragraph" w:customStyle="1" w:styleId="0-Local">
    <w:name w:val="0-Local"/>
    <w:next w:val="Normal"/>
    <w:pPr>
      <w:suppressAutoHyphens/>
      <w:spacing w:before="5000"/>
      <w:jc w:val="center"/>
    </w:pPr>
    <w:rPr>
      <w:rFonts w:ascii="Arial" w:eastAsia="Arial" w:hAnsi="Arial"/>
      <w:b/>
      <w:sz w:val="28"/>
      <w:lang w:eastAsia="ar-SA"/>
    </w:rPr>
  </w:style>
  <w:style w:type="paragraph" w:customStyle="1" w:styleId="0-AutorAFR">
    <w:name w:val="0-AutorAFR"/>
    <w:next w:val="Normal"/>
    <w:pPr>
      <w:suppressAutoHyphens/>
      <w:jc w:val="center"/>
    </w:pPr>
    <w:rPr>
      <w:rFonts w:ascii="Arial" w:eastAsia="Arial" w:hAnsi="Arial"/>
      <w:b/>
      <w:caps/>
      <w:sz w:val="28"/>
      <w:lang w:eastAsia="ar-SA"/>
    </w:rPr>
  </w:style>
  <w:style w:type="paragraph" w:customStyle="1" w:styleId="0-TitAFR">
    <w:name w:val="0-TitAFR"/>
    <w:next w:val="Normal"/>
    <w:pPr>
      <w:suppressAutoHyphens/>
      <w:spacing w:before="5200"/>
      <w:jc w:val="center"/>
    </w:pPr>
    <w:rPr>
      <w:rFonts w:ascii="Arial" w:eastAsia="Arial" w:hAnsi="Arial"/>
      <w:b/>
      <w:caps/>
      <w:sz w:val="28"/>
      <w:lang w:eastAsia="ar-SA"/>
    </w:rPr>
  </w:style>
  <w:style w:type="paragraph" w:customStyle="1" w:styleId="0-Data">
    <w:name w:val="0-Data"/>
    <w:next w:val="Normal"/>
    <w:pPr>
      <w:suppressAutoHyphens/>
      <w:jc w:val="center"/>
    </w:pPr>
    <w:rPr>
      <w:rFonts w:ascii="Arial" w:eastAsia="Arial" w:hAnsi="Arial"/>
      <w:b/>
      <w:sz w:val="28"/>
      <w:lang w:eastAsia="ar-SA"/>
    </w:rPr>
  </w:style>
  <w:style w:type="paragraph" w:customStyle="1" w:styleId="0-Dedicatoria">
    <w:name w:val="0-Dedicatoria"/>
    <w:next w:val="Normal"/>
    <w:pPr>
      <w:suppressAutoHyphens/>
      <w:spacing w:before="6000"/>
      <w:ind w:left="4536"/>
      <w:jc w:val="both"/>
    </w:pPr>
    <w:rPr>
      <w:rFonts w:ascii="Arial" w:eastAsia="Arial" w:hAnsi="Arial"/>
      <w:sz w:val="24"/>
      <w:lang w:eastAsia="ar-SA"/>
    </w:rPr>
  </w:style>
  <w:style w:type="paragraph" w:customStyle="1" w:styleId="0-TitAgradec">
    <w:name w:val="0-TitAgradec"/>
    <w:basedOn w:val="Normal"/>
    <w:pPr>
      <w:spacing w:before="1200" w:after="1200" w:line="240" w:lineRule="auto"/>
      <w:ind w:firstLine="0"/>
      <w:jc w:val="center"/>
    </w:pPr>
    <w:rPr>
      <w:b/>
      <w:caps/>
      <w:sz w:val="28"/>
    </w:rPr>
  </w:style>
  <w:style w:type="paragraph" w:customStyle="1" w:styleId="0-TextoAgradec">
    <w:name w:val="0-TextoAgradec"/>
    <w:next w:val="Normal"/>
    <w:pPr>
      <w:suppressAutoHyphens/>
      <w:spacing w:line="360" w:lineRule="auto"/>
      <w:ind w:left="1701"/>
    </w:pPr>
    <w:rPr>
      <w:rFonts w:ascii="Arial" w:eastAsia="Arial" w:hAnsi="Arial"/>
      <w:sz w:val="24"/>
      <w:lang w:eastAsia="ar-SA"/>
    </w:rPr>
  </w:style>
  <w:style w:type="paragraph" w:customStyle="1" w:styleId="0-Epigrafe">
    <w:name w:val="0-Epigrafe"/>
    <w:next w:val="Normal"/>
    <w:pPr>
      <w:suppressAutoHyphens/>
      <w:spacing w:before="6000"/>
      <w:ind w:left="4536"/>
    </w:pPr>
    <w:rPr>
      <w:rFonts w:ascii="Arial" w:eastAsia="Arial" w:hAnsi="Arial"/>
      <w:i/>
      <w:sz w:val="24"/>
      <w:lang w:eastAsia="ar-SA"/>
    </w:rPr>
  </w:style>
  <w:style w:type="paragraph" w:customStyle="1" w:styleId="0-AutorEpigr">
    <w:name w:val="0-AutorEpigr"/>
    <w:next w:val="Normal"/>
    <w:pPr>
      <w:suppressAutoHyphens/>
      <w:jc w:val="right"/>
    </w:pPr>
    <w:rPr>
      <w:rFonts w:ascii="Arial" w:eastAsia="Arial" w:hAnsi="Arial"/>
      <w:sz w:val="24"/>
      <w:lang w:eastAsia="ar-SA"/>
    </w:rPr>
  </w:style>
  <w:style w:type="paragraph" w:customStyle="1" w:styleId="0-TitResumo">
    <w:name w:val="0-TitResumo"/>
    <w:next w:val="Normal"/>
    <w:pPr>
      <w:suppressAutoHyphens/>
      <w:spacing w:before="1200" w:after="1200"/>
      <w:jc w:val="center"/>
    </w:pPr>
    <w:rPr>
      <w:rFonts w:ascii="Arial" w:eastAsia="Arial" w:hAnsi="Arial"/>
      <w:b/>
      <w:caps/>
      <w:sz w:val="28"/>
      <w:lang w:eastAsia="ar-SA"/>
    </w:rPr>
  </w:style>
  <w:style w:type="paragraph" w:customStyle="1" w:styleId="0-TextoResumo">
    <w:name w:val="0-TextoResumo"/>
    <w:next w:val="Normal"/>
    <w:pPr>
      <w:suppressAutoHyphens/>
      <w:jc w:val="both"/>
    </w:pPr>
    <w:rPr>
      <w:rFonts w:ascii="Arial" w:eastAsia="Arial" w:hAnsi="Arial"/>
      <w:sz w:val="24"/>
      <w:lang w:eastAsia="ar-SA"/>
    </w:rPr>
  </w:style>
  <w:style w:type="paragraph" w:customStyle="1" w:styleId="0-TitTextoSemNum">
    <w:name w:val="0-TitTextoSemNum"/>
    <w:next w:val="Normal"/>
    <w:pPr>
      <w:pageBreakBefore/>
      <w:suppressAutoHyphens/>
      <w:spacing w:line="360" w:lineRule="auto"/>
    </w:pPr>
    <w:rPr>
      <w:rFonts w:ascii="Arial" w:eastAsia="Arial" w:hAnsi="Arial"/>
      <w:b/>
      <w:sz w:val="24"/>
      <w:lang w:eastAsia="ar-SA"/>
    </w:rPr>
  </w:style>
  <w:style w:type="paragraph" w:customStyle="1" w:styleId="0-TitTextoComNum">
    <w:name w:val="0-TitTextoComNum"/>
    <w:next w:val="Normal"/>
    <w:pPr>
      <w:numPr>
        <w:numId w:val="3"/>
      </w:numPr>
      <w:suppressAutoHyphens/>
      <w:spacing w:after="180" w:line="360" w:lineRule="auto"/>
    </w:pPr>
    <w:rPr>
      <w:rFonts w:ascii="Arial" w:eastAsia="Arial" w:hAnsi="Arial"/>
      <w:b/>
      <w:caps/>
      <w:sz w:val="24"/>
      <w:lang w:eastAsia="ar-SA"/>
    </w:rPr>
  </w:style>
  <w:style w:type="paragraph" w:customStyle="1" w:styleId="0-SubTitComNum">
    <w:name w:val="0-SubTitComNum"/>
    <w:next w:val="Normal"/>
    <w:pPr>
      <w:numPr>
        <w:numId w:val="4"/>
      </w:numPr>
      <w:suppressAutoHyphens/>
      <w:spacing w:before="720" w:after="720"/>
    </w:pPr>
    <w:rPr>
      <w:rFonts w:ascii="Arial" w:eastAsia="Arial" w:hAnsi="Arial"/>
      <w:sz w:val="24"/>
      <w:lang w:eastAsia="ar-SA"/>
    </w:rPr>
  </w:style>
  <w:style w:type="paragraph" w:customStyle="1" w:styleId="0-LocalAFR">
    <w:name w:val="0-LocalAFR"/>
    <w:next w:val="Normal"/>
    <w:pPr>
      <w:suppressAutoHyphens/>
      <w:spacing w:before="2400"/>
      <w:jc w:val="center"/>
    </w:pPr>
    <w:rPr>
      <w:rFonts w:ascii="Arial" w:eastAsia="Arial" w:hAnsi="Arial"/>
      <w:b/>
      <w:sz w:val="28"/>
      <w:lang w:eastAsia="ar-SA"/>
    </w:rPr>
  </w:style>
  <w:style w:type="paragraph" w:customStyle="1" w:styleId="0-TextoNormal">
    <w:name w:val="0-TextoNormal"/>
    <w:next w:val="Normal"/>
    <w:pPr>
      <w:suppressAutoHyphens/>
      <w:spacing w:line="360" w:lineRule="auto"/>
      <w:ind w:left="1418"/>
      <w:jc w:val="both"/>
    </w:pPr>
    <w:rPr>
      <w:rFonts w:ascii="Arial" w:eastAsia="Arial" w:hAnsi="Arial"/>
      <w:sz w:val="24"/>
      <w:szCs w:val="24"/>
      <w:lang w:eastAsia="ar-SA"/>
    </w:rPr>
  </w:style>
  <w:style w:type="paragraph" w:customStyle="1" w:styleId="0-LocalAPOV">
    <w:name w:val="0-LocalAPOV"/>
    <w:next w:val="Normal"/>
    <w:pPr>
      <w:suppressAutoHyphens/>
      <w:spacing w:before="1200" w:after="960"/>
      <w:jc w:val="center"/>
    </w:pPr>
    <w:rPr>
      <w:rFonts w:ascii="Arial" w:eastAsia="Arial" w:hAnsi="Arial"/>
      <w:sz w:val="24"/>
      <w:lang w:eastAsia="ar-SA"/>
    </w:rPr>
  </w:style>
  <w:style w:type="paragraph" w:customStyle="1" w:styleId="0-TitTCCAprov">
    <w:name w:val="0-TitTCCAprov"/>
    <w:basedOn w:val="0-TitTCC"/>
    <w:next w:val="Normal"/>
    <w:pPr>
      <w:spacing w:before="2400"/>
    </w:pPr>
  </w:style>
  <w:style w:type="paragraph" w:customStyle="1" w:styleId="0-Banca">
    <w:name w:val="0-Banca"/>
    <w:next w:val="Normal"/>
    <w:pPr>
      <w:suppressAutoHyphens/>
      <w:spacing w:before="180"/>
      <w:jc w:val="both"/>
    </w:pPr>
    <w:rPr>
      <w:rFonts w:ascii="Arial" w:eastAsia="Arial" w:hAnsi="Arial"/>
      <w:sz w:val="24"/>
      <w:lang w:eastAsia="ar-SA"/>
    </w:rPr>
  </w:style>
  <w:style w:type="paragraph" w:customStyle="1" w:styleId="0-TitCap1">
    <w:name w:val="0-TitCap1"/>
    <w:next w:val="Normal"/>
    <w:pPr>
      <w:numPr>
        <w:numId w:val="2"/>
      </w:numPr>
      <w:suppressAutoHyphens/>
      <w:spacing w:before="720" w:after="720"/>
    </w:pPr>
    <w:rPr>
      <w:rFonts w:ascii="Arial" w:eastAsia="Arial" w:hAnsi="Arial"/>
      <w:b/>
      <w:caps/>
      <w:sz w:val="24"/>
      <w:lang w:eastAsia="ar-SA"/>
    </w:rPr>
  </w:style>
  <w:style w:type="paragraph" w:customStyle="1" w:styleId="0-TitCap2">
    <w:name w:val="0-TitCap2"/>
    <w:next w:val="Normal"/>
    <w:pPr>
      <w:tabs>
        <w:tab w:val="num" w:pos="0"/>
      </w:tabs>
      <w:suppressAutoHyphens/>
      <w:spacing w:before="720" w:after="720"/>
      <w:ind w:left="432" w:hanging="432"/>
    </w:pPr>
    <w:rPr>
      <w:rFonts w:ascii="Arial" w:eastAsia="Arial" w:hAnsi="Arial"/>
      <w:caps/>
      <w:sz w:val="24"/>
      <w:lang w:eastAsia="ar-SA"/>
    </w:rPr>
  </w:style>
  <w:style w:type="paragraph" w:customStyle="1" w:styleId="0-TitCap3">
    <w:name w:val="0-TitCap3"/>
    <w:next w:val="Normal"/>
    <w:pPr>
      <w:tabs>
        <w:tab w:val="num" w:pos="0"/>
      </w:tabs>
      <w:suppressAutoHyphens/>
      <w:spacing w:before="720" w:after="720"/>
      <w:ind w:left="432" w:hanging="432"/>
    </w:pPr>
    <w:rPr>
      <w:rFonts w:ascii="Arial" w:eastAsia="Arial" w:hAnsi="Arial"/>
      <w:sz w:val="24"/>
      <w:lang w:eastAsia="ar-SA"/>
    </w:rPr>
  </w:style>
  <w:style w:type="paragraph" w:styleId="Cabealho">
    <w:name w:val="header"/>
    <w:basedOn w:val="Normal"/>
    <w:uiPriority w:val="99"/>
    <w:pPr>
      <w:tabs>
        <w:tab w:val="center" w:pos="4513"/>
        <w:tab w:val="right" w:pos="9026"/>
      </w:tabs>
    </w:pPr>
  </w:style>
  <w:style w:type="paragraph" w:customStyle="1" w:styleId="Ttulodocurso">
    <w:name w:val="Título do curso"/>
    <w:basedOn w:val="0-TitTCC"/>
    <w:pPr>
      <w:spacing w:before="0"/>
    </w:pPr>
  </w:style>
  <w:style w:type="paragraph" w:customStyle="1" w:styleId="TabeladeGrade31">
    <w:name w:val="Tabela de Grade 31"/>
    <w:basedOn w:val="Ttulo1"/>
    <w:next w:val="Normal"/>
    <w:uiPriority w:val="39"/>
    <w:semiHidden/>
    <w:unhideWhenUsed/>
    <w:qFormat/>
    <w:rsid w:val="002F03A6"/>
    <w:pPr>
      <w:ind w:firstLine="0"/>
      <w:jc w:val="left"/>
      <w:outlineLvl w:val="9"/>
    </w:pPr>
    <w:rPr>
      <w:rFonts w:ascii="Cambria" w:hAnsi="Cambria"/>
      <w:color w:val="365F91"/>
      <w:lang w:eastAsia="en-US"/>
    </w:rPr>
  </w:style>
  <w:style w:type="paragraph" w:customStyle="1" w:styleId="SombreamentoEscuro-nfase11">
    <w:name w:val="Sombreamento Escuro - Ênfase 11"/>
    <w:hidden/>
    <w:uiPriority w:val="99"/>
    <w:semiHidden/>
    <w:rsid w:val="00794773"/>
    <w:rPr>
      <w:rFonts w:ascii="Arial" w:hAnsi="Arial"/>
      <w:sz w:val="24"/>
      <w:lang w:eastAsia="ar-SA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79477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uiPriority w:val="99"/>
    <w:semiHidden/>
    <w:rsid w:val="00794773"/>
    <w:rPr>
      <w:rFonts w:ascii="Tahoma" w:hAnsi="Tahoma" w:cs="Tahoma"/>
      <w:sz w:val="16"/>
      <w:szCs w:val="16"/>
      <w:lang w:eastAsia="ar-SA"/>
    </w:rPr>
  </w:style>
  <w:style w:type="character" w:styleId="Refdecomentrio">
    <w:name w:val="annotation reference"/>
    <w:uiPriority w:val="99"/>
    <w:semiHidden/>
    <w:unhideWhenUsed/>
    <w:rsid w:val="00675635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unhideWhenUsed/>
    <w:rsid w:val="00675635"/>
    <w:rPr>
      <w:sz w:val="20"/>
    </w:rPr>
  </w:style>
  <w:style w:type="character" w:customStyle="1" w:styleId="TextodecomentrioChar">
    <w:name w:val="Texto de comentário Char"/>
    <w:link w:val="Textodecomentrio"/>
    <w:uiPriority w:val="99"/>
    <w:rsid w:val="00675635"/>
    <w:rPr>
      <w:rFonts w:ascii="Arial" w:hAnsi="Arial"/>
      <w:lang w:eastAsia="ar-SA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675635"/>
    <w:rPr>
      <w:b/>
      <w:bCs/>
    </w:rPr>
  </w:style>
  <w:style w:type="character" w:customStyle="1" w:styleId="AssuntodocomentrioChar">
    <w:name w:val="Assunto do comentário Char"/>
    <w:link w:val="Assuntodocomentrio"/>
    <w:uiPriority w:val="99"/>
    <w:semiHidden/>
    <w:rsid w:val="00675635"/>
    <w:rPr>
      <w:rFonts w:ascii="Arial" w:hAnsi="Arial"/>
      <w:b/>
      <w:bCs/>
      <w:lang w:eastAsia="ar-SA"/>
    </w:rPr>
  </w:style>
  <w:style w:type="table" w:styleId="Tabelacomgrade">
    <w:name w:val="Table Grid"/>
    <w:basedOn w:val="Tabelanormal"/>
    <w:uiPriority w:val="59"/>
    <w:rsid w:val="00060B2E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0-BancaComponentes">
    <w:name w:val="0-BancaComponentes"/>
    <w:next w:val="Normal"/>
    <w:qFormat/>
    <w:rsid w:val="000A1072"/>
    <w:rPr>
      <w:rFonts w:ascii="Arial" w:eastAsia="Calibri" w:hAnsi="Arial"/>
      <w:sz w:val="24"/>
      <w:szCs w:val="22"/>
      <w:lang w:eastAsia="en-US"/>
    </w:rPr>
  </w:style>
  <w:style w:type="paragraph" w:customStyle="1" w:styleId="0-BancaInstituicao">
    <w:name w:val="0-BancaInstituicao"/>
    <w:next w:val="Normal"/>
    <w:qFormat/>
    <w:rsid w:val="000A1072"/>
    <w:pPr>
      <w:spacing w:after="200"/>
    </w:pPr>
    <w:rPr>
      <w:rFonts w:ascii="Arial" w:eastAsia="Calibri" w:hAnsi="Arial"/>
      <w:sz w:val="24"/>
      <w:szCs w:val="22"/>
      <w:lang w:eastAsia="en-US"/>
    </w:rPr>
  </w:style>
  <w:style w:type="paragraph" w:customStyle="1" w:styleId="0-NaturezaFolhaAPROV">
    <w:name w:val="0-NaturezaFolhaAPROV"/>
    <w:next w:val="Normal"/>
    <w:qFormat/>
    <w:rsid w:val="000A1072"/>
    <w:pPr>
      <w:spacing w:before="1700"/>
      <w:ind w:left="4536"/>
      <w:jc w:val="both"/>
    </w:pPr>
    <w:rPr>
      <w:rFonts w:ascii="Arial" w:eastAsia="Calibri" w:hAnsi="Arial"/>
      <w:sz w:val="24"/>
      <w:szCs w:val="22"/>
      <w:lang w:eastAsia="en-US"/>
    </w:rPr>
  </w:style>
  <w:style w:type="paragraph" w:customStyle="1" w:styleId="0-Normal">
    <w:name w:val="0-Normal"/>
    <w:qFormat/>
    <w:rsid w:val="000A1072"/>
    <w:pPr>
      <w:spacing w:line="360" w:lineRule="auto"/>
      <w:ind w:firstLine="1418"/>
      <w:jc w:val="both"/>
    </w:pPr>
    <w:rPr>
      <w:rFonts w:ascii="Arial" w:eastAsia="Calibri" w:hAnsi="Arial"/>
      <w:sz w:val="24"/>
      <w:szCs w:val="22"/>
      <w:lang w:eastAsia="en-US"/>
    </w:rPr>
  </w:style>
  <w:style w:type="paragraph" w:customStyle="1" w:styleId="0-TituloFolhaAPROV">
    <w:name w:val="0-TituloFolhaAPROV"/>
    <w:next w:val="0-Normal"/>
    <w:qFormat/>
    <w:rsid w:val="000A1072"/>
    <w:pPr>
      <w:spacing w:before="2000" w:line="360" w:lineRule="auto"/>
      <w:jc w:val="center"/>
    </w:pPr>
    <w:rPr>
      <w:rFonts w:ascii="Arial" w:eastAsia="Calibri" w:hAnsi="Arial"/>
      <w:b/>
      <w:caps/>
      <w:sz w:val="28"/>
      <w:szCs w:val="22"/>
      <w:lang w:eastAsia="en-US"/>
    </w:rPr>
  </w:style>
  <w:style w:type="paragraph" w:customStyle="1" w:styleId="Estilo1">
    <w:name w:val="Estilo1"/>
    <w:basedOn w:val="Normal"/>
    <w:qFormat/>
    <w:rsid w:val="00BA547D"/>
    <w:pPr>
      <w:suppressAutoHyphens w:val="0"/>
      <w:spacing w:after="200" w:line="480" w:lineRule="auto"/>
      <w:ind w:firstLine="0"/>
    </w:pPr>
    <w:rPr>
      <w:rFonts w:eastAsia="Calibri" w:cs="Arial"/>
      <w:b/>
      <w:sz w:val="28"/>
      <w:szCs w:val="28"/>
      <w:lang w:eastAsia="en-US"/>
    </w:rPr>
  </w:style>
  <w:style w:type="paragraph" w:styleId="Legenda">
    <w:name w:val="caption"/>
    <w:basedOn w:val="Normal"/>
    <w:next w:val="Normal"/>
    <w:uiPriority w:val="35"/>
    <w:unhideWhenUsed/>
    <w:qFormat/>
    <w:rsid w:val="00CF3A74"/>
    <w:pPr>
      <w:suppressAutoHyphens w:val="0"/>
      <w:spacing w:after="200" w:line="240" w:lineRule="auto"/>
      <w:ind w:firstLine="0"/>
      <w:jc w:val="left"/>
    </w:pPr>
    <w:rPr>
      <w:rFonts w:ascii="Calibri" w:eastAsia="Calibri" w:hAnsi="Calibri"/>
      <w:b/>
      <w:bCs/>
      <w:color w:val="4F81BD"/>
      <w:sz w:val="18"/>
      <w:szCs w:val="18"/>
      <w:lang w:eastAsia="en-US"/>
    </w:rPr>
  </w:style>
  <w:style w:type="paragraph" w:styleId="PargrafodaLista">
    <w:name w:val="List Paragraph"/>
    <w:basedOn w:val="Normal"/>
    <w:uiPriority w:val="34"/>
    <w:qFormat/>
    <w:rsid w:val="009B423C"/>
    <w:pPr>
      <w:suppressAutoHyphens w:val="0"/>
      <w:spacing w:after="200" w:line="276" w:lineRule="auto"/>
      <w:ind w:left="720" w:firstLine="0"/>
      <w:contextualSpacing/>
      <w:jc w:val="left"/>
    </w:pPr>
    <w:rPr>
      <w:rFonts w:ascii="Calibri" w:eastAsia="Calibri" w:hAnsi="Calibri"/>
      <w:sz w:val="22"/>
      <w:szCs w:val="22"/>
      <w:lang w:eastAsia="en-US"/>
    </w:rPr>
  </w:style>
  <w:style w:type="paragraph" w:styleId="SemEspaamento">
    <w:name w:val="No Spacing"/>
    <w:uiPriority w:val="1"/>
    <w:qFormat/>
    <w:rsid w:val="00487393"/>
    <w:rPr>
      <w:rFonts w:ascii="Calibri" w:eastAsia="Calibri" w:hAnsi="Calibri"/>
      <w:sz w:val="22"/>
      <w:szCs w:val="22"/>
      <w:lang w:eastAsia="en-US"/>
    </w:rPr>
  </w:style>
  <w:style w:type="character" w:customStyle="1" w:styleId="apple-converted-space">
    <w:name w:val="apple-converted-space"/>
    <w:basedOn w:val="Fontepargpadro"/>
    <w:rsid w:val="00731ED8"/>
  </w:style>
  <w:style w:type="character" w:styleId="Forte">
    <w:name w:val="Strong"/>
    <w:basedOn w:val="Fontepargpadro"/>
    <w:uiPriority w:val="22"/>
    <w:qFormat/>
    <w:rsid w:val="00731ED8"/>
    <w:rPr>
      <w:b/>
      <w:bCs/>
    </w:rPr>
  </w:style>
  <w:style w:type="character" w:styleId="TextodoEspaoReservado">
    <w:name w:val="Placeholder Text"/>
    <w:basedOn w:val="Fontepargpadro"/>
    <w:uiPriority w:val="99"/>
    <w:semiHidden/>
    <w:rsid w:val="00325835"/>
    <w:rPr>
      <w:color w:val="808080"/>
    </w:rPr>
  </w:style>
  <w:style w:type="paragraph" w:customStyle="1" w:styleId="RME-Resumo">
    <w:name w:val="RME - Resumo"/>
    <w:basedOn w:val="Normal"/>
    <w:rsid w:val="00BD099F"/>
    <w:pPr>
      <w:numPr>
        <w:numId w:val="10"/>
      </w:numPr>
      <w:suppressAutoHyphens w:val="0"/>
      <w:spacing w:before="80" w:line="240" w:lineRule="auto"/>
    </w:pPr>
    <w:rPr>
      <w:rFonts w:ascii="Times New Roman" w:hAnsi="Times New Roman"/>
      <w:sz w:val="18"/>
      <w:lang w:eastAsia="pt-BR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586740"/>
    <w:pPr>
      <w:spacing w:line="240" w:lineRule="auto"/>
    </w:pPr>
    <w:rPr>
      <w:sz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586740"/>
    <w:rPr>
      <w:rFonts w:ascii="Arial" w:hAnsi="Arial"/>
      <w:lang w:eastAsia="ar-SA"/>
    </w:rPr>
  </w:style>
  <w:style w:type="character" w:styleId="Refdenotaderodap">
    <w:name w:val="footnote reference"/>
    <w:basedOn w:val="Fontepargpadro"/>
    <w:uiPriority w:val="99"/>
    <w:semiHidden/>
    <w:unhideWhenUsed/>
    <w:rsid w:val="00586740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895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84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26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65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30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2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2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69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68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41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1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45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86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49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83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eader" Target="header2.xml"/><Relationship Id="rId8" Type="http://schemas.openxmlformats.org/officeDocument/2006/relationships/header" Target="head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efaultPlaceholder_1081868575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EA61185D-9DD0-48E4-9FA6-619B4DBBF93D}"/>
      </w:docPartPr>
      <w:docPartBody>
        <w:p w:rsidR="00277A3F" w:rsidRDefault="00BA23E6">
          <w:r w:rsidRPr="008B3D7D">
            <w:rPr>
              <w:rStyle w:val="TextodoEspaoReservado"/>
            </w:rPr>
            <w:t>Escolher um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Sans">
    <w:panose1 w:val="020B0602030504020204"/>
    <w:charset w:val="00"/>
    <w:family w:val="swiss"/>
    <w:pitch w:val="variable"/>
    <w:sig w:usb0="8100AAF7" w:usb1="0000807B" w:usb2="00000008" w:usb3="00000000" w:csb0="000100FF" w:csb1="00000000"/>
  </w:font>
  <w:font w:name="OpenSymbol">
    <w:panose1 w:val="05010000000000000000"/>
    <w:charset w:val="00"/>
    <w:family w:val="auto"/>
    <w:pitch w:val="variable"/>
    <w:sig w:usb0="800000AF" w:usb1="1001ECEA" w:usb2="00000000" w:usb3="00000000" w:csb0="00000001" w:csb1="00000000"/>
  </w:font>
  <w:font w:name="Lucida Bright">
    <w:panose1 w:val="02040602050505020304"/>
    <w:charset w:val="00"/>
    <w:family w:val="roman"/>
    <w:pitch w:val="variable"/>
    <w:sig w:usb0="00000007" w:usb1="00000000" w:usb2="00000000" w:usb3="00000000" w:csb0="00000093" w:csb1="00000000"/>
  </w:font>
  <w:font w:name="DejaVu Sans">
    <w:panose1 w:val="020B0603030804020204"/>
    <w:charset w:val="00"/>
    <w:family w:val="swiss"/>
    <w:pitch w:val="variable"/>
    <w:sig w:usb0="E7002EFF" w:usb1="D200FDFF" w:usb2="0A24602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A23E6"/>
    <w:rsid w:val="000878DE"/>
    <w:rsid w:val="000C33A2"/>
    <w:rsid w:val="00171836"/>
    <w:rsid w:val="00230C31"/>
    <w:rsid w:val="00277A3F"/>
    <w:rsid w:val="00373986"/>
    <w:rsid w:val="004A0A38"/>
    <w:rsid w:val="00632D1E"/>
    <w:rsid w:val="006E0820"/>
    <w:rsid w:val="00890388"/>
    <w:rsid w:val="00A73DA8"/>
    <w:rsid w:val="00BA23E6"/>
    <w:rsid w:val="00CA2863"/>
    <w:rsid w:val="00CF636E"/>
    <w:rsid w:val="00E61992"/>
    <w:rsid w:val="00EA53A0"/>
    <w:rsid w:val="00F275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extodoEspaoReservado">
    <w:name w:val="Placeholder Text"/>
    <w:basedOn w:val="Fontepargpadro"/>
    <w:uiPriority w:val="99"/>
    <w:semiHidden/>
    <w:rsid w:val="00F27547"/>
    <w:rPr>
      <w:color w:val="808080"/>
    </w:rPr>
  </w:style>
  <w:style w:type="paragraph" w:customStyle="1" w:styleId="604CBB3FDE964DCD91860CD2D53BE03F">
    <w:name w:val="604CBB3FDE964DCD91860CD2D53BE03F"/>
    <w:rsid w:val="00BA23E6"/>
  </w:style>
  <w:style w:type="paragraph" w:customStyle="1" w:styleId="054F6656DDE84E05ACC1A34FA27F4F87">
    <w:name w:val="054F6656DDE84E05ACC1A34FA27F4F87"/>
    <w:rsid w:val="00F2754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5594DEA-1E3A-46D2-B220-5EEB3FA5F9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22</Pages>
  <Words>3731</Words>
  <Characters>20151</Characters>
  <Application>Microsoft Office Word</Application>
  <DocSecurity>0</DocSecurity>
  <Lines>167</Lines>
  <Paragraphs>47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PROPOSTA TG PRÉ TEXTO 2012</vt:lpstr>
      <vt:lpstr>PROPOSTA TG PRÉ TEXTO 2012</vt:lpstr>
    </vt:vector>
  </TitlesOfParts>
  <Company>FRInfo</Company>
  <LinksUpToDate>false</LinksUpToDate>
  <CharactersWithSpaces>23835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PROPOSTA TG PRÉ TEXTO 2012</dc:title>
  <dc:subject>MATERIAL PARA PG II FATEC FRANCA 2012</dc:subject>
  <dc:creator>Profs. Tadeu Melo Jr, Carlos E F Roland, Fernanda</dc:creator>
  <cp:keywords/>
  <dc:description>Material suporte para as disciplinas de Projeto de Graduação, FATEC Franca, contendo NORMAS do TG.</dc:description>
  <cp:lastModifiedBy>ARTUR REI SANTOS</cp:lastModifiedBy>
  <cp:revision>2</cp:revision>
  <cp:lastPrinted>2016-03-17T13:59:00Z</cp:lastPrinted>
  <dcterms:created xsi:type="dcterms:W3CDTF">2019-06-14T23:29:00Z</dcterms:created>
  <dcterms:modified xsi:type="dcterms:W3CDTF">2019-06-14T23:29:00Z</dcterms:modified>
</cp:coreProperties>
</file>